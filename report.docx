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E8D06" w14:textId="77777777" w:rsidR="00DF6A88" w:rsidRPr="00E8328A" w:rsidRDefault="00637CC5">
      <w:pPr>
        <w:spacing w:before="120" w:after="120"/>
        <w:jc w:val="center"/>
        <w:rPr>
          <w:rFonts w:ascii="Times New Roman" w:eastAsia="Bookman Old Style" w:hAnsi="Times New Roman" w:cs="Times New Roman"/>
          <w:b/>
          <w:sz w:val="32"/>
          <w:szCs w:val="32"/>
        </w:rPr>
      </w:pPr>
      <w:r w:rsidRPr="00E8328A">
        <w:rPr>
          <w:rFonts w:ascii="Times New Roman" w:eastAsia="Bookman Old Style" w:hAnsi="Times New Roman" w:cs="Times New Roman"/>
          <w:b/>
          <w:sz w:val="32"/>
          <w:szCs w:val="32"/>
        </w:rPr>
        <w:t>Mini Project Report on</w:t>
      </w:r>
    </w:p>
    <w:p w14:paraId="0624DEB9" w14:textId="77777777" w:rsidR="00DF6A88" w:rsidRPr="00E8328A" w:rsidRDefault="00637CC5">
      <w:pPr>
        <w:spacing w:before="120" w:after="120" w:line="238" w:lineRule="auto"/>
        <w:jc w:val="center"/>
        <w:rPr>
          <w:rFonts w:ascii="Times New Roman" w:eastAsia="Times New Roman" w:hAnsi="Times New Roman" w:cs="Times New Roman"/>
          <w:sz w:val="24"/>
          <w:szCs w:val="24"/>
        </w:rPr>
      </w:pPr>
      <w:r w:rsidRPr="00E8328A">
        <w:rPr>
          <w:rFonts w:ascii="Times New Roman" w:hAnsi="Times New Roman" w:cs="Times New Roman"/>
          <w:noProof/>
        </w:rPr>
        <w:drawing>
          <wp:anchor distT="0" distB="0" distL="0" distR="0" simplePos="0" relativeHeight="251656192" behindDoc="1" locked="0" layoutInCell="1" hidden="0" allowOverlap="1" wp14:anchorId="43AD4B57" wp14:editId="72892A10">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4F8113E2" w14:textId="56D54A83" w:rsidR="00DF6A88" w:rsidRPr="00E8328A" w:rsidRDefault="000A0ECF">
      <w:pPr>
        <w:spacing w:before="120" w:after="120" w:line="288" w:lineRule="auto"/>
        <w:jc w:val="center"/>
        <w:rPr>
          <w:rFonts w:ascii="Times New Roman" w:eastAsia="Bookman Old Style" w:hAnsi="Times New Roman" w:cs="Times New Roman"/>
          <w:b/>
          <w:bCs/>
          <w:sz w:val="32"/>
          <w:szCs w:val="32"/>
        </w:rPr>
      </w:pPr>
      <w:r w:rsidRPr="00E8328A">
        <w:rPr>
          <w:rFonts w:ascii="Times New Roman" w:hAnsi="Times New Roman" w:cs="Times New Roman"/>
          <w:b/>
          <w:bCs/>
          <w:sz w:val="32"/>
          <w:szCs w:val="32"/>
        </w:rPr>
        <w:t xml:space="preserve">Real-time Human Detection &amp; Counting (People Counting) using Python </w:t>
      </w:r>
    </w:p>
    <w:p w14:paraId="25E4932E" w14:textId="77777777" w:rsidR="00DF6A88" w:rsidRPr="00E8328A" w:rsidRDefault="00637CC5">
      <w:pPr>
        <w:spacing w:before="120" w:after="120" w:line="288" w:lineRule="auto"/>
        <w:jc w:val="center"/>
        <w:rPr>
          <w:rFonts w:ascii="Times New Roman" w:eastAsia="Times New Roman" w:hAnsi="Times New Roman" w:cs="Times New Roman"/>
          <w:sz w:val="24"/>
          <w:szCs w:val="24"/>
        </w:rPr>
      </w:pPr>
      <w:r w:rsidRPr="00E8328A">
        <w:rPr>
          <w:rFonts w:ascii="Times New Roman" w:hAnsi="Times New Roman" w:cs="Times New Roman"/>
          <w:noProof/>
        </w:rPr>
        <w:drawing>
          <wp:anchor distT="0" distB="0" distL="0" distR="0" simplePos="0" relativeHeight="251657216" behindDoc="1" locked="0" layoutInCell="1" hidden="0" allowOverlap="1" wp14:anchorId="5594AAD7" wp14:editId="131FA6D2">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4CEF0987" w14:textId="77777777" w:rsidR="00DF6A88" w:rsidRPr="00E8328A" w:rsidRDefault="00637CC5">
      <w:pPr>
        <w:spacing w:before="120" w:after="120"/>
        <w:jc w:val="center"/>
        <w:rPr>
          <w:rFonts w:ascii="Times New Roman" w:eastAsia="Bookman Old Style" w:hAnsi="Times New Roman" w:cs="Times New Roman"/>
          <w:b/>
          <w:sz w:val="24"/>
          <w:szCs w:val="24"/>
        </w:rPr>
      </w:pPr>
      <w:r w:rsidRPr="00E8328A">
        <w:rPr>
          <w:rFonts w:ascii="Times New Roman" w:eastAsia="Bookman Old Style" w:hAnsi="Times New Roman" w:cs="Times New Roman"/>
          <w:b/>
          <w:sz w:val="24"/>
          <w:szCs w:val="24"/>
        </w:rPr>
        <w:t>Submitted in partial fulfillment of the requirement for the award of the degree of</w:t>
      </w:r>
    </w:p>
    <w:p w14:paraId="094D5444" w14:textId="77777777" w:rsidR="00DF6A88" w:rsidRPr="00E8328A" w:rsidRDefault="00DF6A88">
      <w:pPr>
        <w:spacing w:line="199" w:lineRule="auto"/>
        <w:rPr>
          <w:rFonts w:ascii="Times New Roman" w:eastAsia="Times New Roman" w:hAnsi="Times New Roman" w:cs="Times New Roman"/>
          <w:sz w:val="24"/>
          <w:szCs w:val="24"/>
        </w:rPr>
      </w:pPr>
    </w:p>
    <w:p w14:paraId="76A66E78" w14:textId="77777777" w:rsidR="00DF6A88" w:rsidRPr="00E8328A" w:rsidRDefault="00637CC5">
      <w:pPr>
        <w:jc w:val="center"/>
        <w:rPr>
          <w:rFonts w:ascii="Times New Roman" w:eastAsia="Bookman Old Style" w:hAnsi="Times New Roman" w:cs="Times New Roman"/>
          <w:b/>
          <w:sz w:val="24"/>
          <w:szCs w:val="24"/>
        </w:rPr>
      </w:pPr>
      <w:r w:rsidRPr="00E8328A">
        <w:rPr>
          <w:rFonts w:ascii="Times New Roman" w:eastAsia="Bookman Old Style" w:hAnsi="Times New Roman" w:cs="Times New Roman"/>
          <w:b/>
          <w:sz w:val="24"/>
          <w:szCs w:val="24"/>
        </w:rPr>
        <w:t>BACHELOR OF TECHNOLOGY</w:t>
      </w:r>
    </w:p>
    <w:p w14:paraId="69E8F384" w14:textId="77777777" w:rsidR="00DF6A88" w:rsidRPr="00E8328A" w:rsidRDefault="00DF6A88">
      <w:pPr>
        <w:spacing w:line="139" w:lineRule="auto"/>
        <w:jc w:val="center"/>
        <w:rPr>
          <w:rFonts w:ascii="Times New Roman" w:eastAsia="Bookman Old Style" w:hAnsi="Times New Roman" w:cs="Times New Roman"/>
          <w:sz w:val="24"/>
          <w:szCs w:val="24"/>
        </w:rPr>
      </w:pPr>
    </w:p>
    <w:p w14:paraId="28D30DF5" w14:textId="77777777" w:rsidR="00DF6A88" w:rsidRPr="00E8328A" w:rsidRDefault="00637CC5">
      <w:pPr>
        <w:jc w:val="center"/>
        <w:rPr>
          <w:rFonts w:ascii="Times New Roman" w:eastAsia="Bookman Old Style" w:hAnsi="Times New Roman" w:cs="Times New Roman"/>
          <w:b/>
          <w:sz w:val="24"/>
          <w:szCs w:val="24"/>
        </w:rPr>
      </w:pPr>
      <w:r w:rsidRPr="00E8328A">
        <w:rPr>
          <w:rFonts w:ascii="Times New Roman" w:eastAsia="Bookman Old Style" w:hAnsi="Times New Roman" w:cs="Times New Roman"/>
          <w:b/>
          <w:sz w:val="24"/>
          <w:szCs w:val="24"/>
        </w:rPr>
        <w:t>IN</w:t>
      </w:r>
    </w:p>
    <w:p w14:paraId="43CB4546" w14:textId="77777777" w:rsidR="00DF6A88" w:rsidRPr="00E8328A" w:rsidRDefault="00DF6A88">
      <w:pPr>
        <w:spacing w:line="137" w:lineRule="auto"/>
        <w:jc w:val="center"/>
        <w:rPr>
          <w:rFonts w:ascii="Times New Roman" w:eastAsia="Bookman Old Style" w:hAnsi="Times New Roman" w:cs="Times New Roman"/>
          <w:sz w:val="24"/>
          <w:szCs w:val="24"/>
        </w:rPr>
      </w:pPr>
    </w:p>
    <w:p w14:paraId="682D5D07" w14:textId="77777777" w:rsidR="00DF6A88" w:rsidRPr="00E8328A" w:rsidRDefault="00637CC5">
      <w:pPr>
        <w:jc w:val="center"/>
        <w:rPr>
          <w:rFonts w:ascii="Times New Roman" w:eastAsia="Bookman Old Style" w:hAnsi="Times New Roman" w:cs="Times New Roman"/>
          <w:b/>
          <w:color w:val="FF0000"/>
          <w:sz w:val="24"/>
          <w:szCs w:val="24"/>
        </w:rPr>
      </w:pPr>
      <w:r w:rsidRPr="00E8328A">
        <w:rPr>
          <w:rFonts w:ascii="Times New Roman" w:eastAsia="Bookman Old Style" w:hAnsi="Times New Roman" w:cs="Times New Roman"/>
          <w:b/>
          <w:sz w:val="24"/>
          <w:szCs w:val="24"/>
        </w:rPr>
        <w:t xml:space="preserve">COMPUTER SCIENCE &amp; ENGINEERING </w:t>
      </w:r>
    </w:p>
    <w:p w14:paraId="2F56C423" w14:textId="77777777" w:rsidR="00DF6A88" w:rsidRPr="00E8328A" w:rsidRDefault="00DF6A88">
      <w:pPr>
        <w:jc w:val="center"/>
        <w:rPr>
          <w:rFonts w:ascii="Times New Roman" w:eastAsia="Bookman Old Style" w:hAnsi="Times New Roman" w:cs="Times New Roman"/>
          <w:b/>
          <w:color w:val="FF0000"/>
          <w:sz w:val="24"/>
          <w:szCs w:val="24"/>
        </w:rPr>
      </w:pPr>
    </w:p>
    <w:p w14:paraId="2EAF5074" w14:textId="77777777" w:rsidR="00DF6A88" w:rsidRPr="00E8328A" w:rsidRDefault="00DF6A88">
      <w:pPr>
        <w:jc w:val="center"/>
        <w:rPr>
          <w:rFonts w:ascii="Times New Roman" w:eastAsia="Bookman Old Style" w:hAnsi="Times New Roman" w:cs="Times New Roman"/>
          <w:b/>
          <w:sz w:val="24"/>
          <w:szCs w:val="24"/>
        </w:rPr>
      </w:pPr>
    </w:p>
    <w:p w14:paraId="16AE2E89" w14:textId="01BD6AE2" w:rsidR="00DF6A88" w:rsidRPr="00E8328A" w:rsidRDefault="000A0ECF" w:rsidP="000A0ECF">
      <w:pPr>
        <w:rPr>
          <w:rFonts w:ascii="Times New Roman" w:eastAsia="Bookman Old Style" w:hAnsi="Times New Roman" w:cs="Times New Roman"/>
          <w:b/>
          <w:sz w:val="24"/>
          <w:szCs w:val="24"/>
        </w:rPr>
      </w:pPr>
      <w:r w:rsidRPr="00E8328A">
        <w:rPr>
          <w:rFonts w:ascii="Times New Roman" w:eastAsia="Bookman Old Style" w:hAnsi="Times New Roman" w:cs="Times New Roman"/>
          <w:b/>
          <w:sz w:val="24"/>
          <w:szCs w:val="24"/>
        </w:rPr>
        <w:t xml:space="preserve">                                            </w:t>
      </w:r>
      <w:r w:rsidR="00E8328A">
        <w:rPr>
          <w:rFonts w:ascii="Times New Roman" w:eastAsia="Bookman Old Style" w:hAnsi="Times New Roman" w:cs="Times New Roman"/>
          <w:b/>
          <w:sz w:val="24"/>
          <w:szCs w:val="24"/>
        </w:rPr>
        <w:t xml:space="preserve">                   </w:t>
      </w:r>
      <w:r w:rsidR="00637CC5" w:rsidRPr="00E8328A">
        <w:rPr>
          <w:rFonts w:ascii="Times New Roman" w:eastAsia="Bookman Old Style" w:hAnsi="Times New Roman" w:cs="Times New Roman"/>
          <w:b/>
          <w:sz w:val="24"/>
          <w:szCs w:val="24"/>
        </w:rPr>
        <w:t>Submitted by:</w:t>
      </w:r>
      <w:r w:rsidRPr="00E8328A">
        <w:rPr>
          <w:rFonts w:ascii="Times New Roman" w:eastAsia="Bookman Old Style" w:hAnsi="Times New Roman" w:cs="Times New Roman"/>
          <w:b/>
          <w:sz w:val="24"/>
          <w:szCs w:val="24"/>
        </w:rPr>
        <w:t xml:space="preserve"> </w:t>
      </w:r>
    </w:p>
    <w:p w14:paraId="333C00AE" w14:textId="77777777" w:rsidR="00DF6A88" w:rsidRPr="00E8328A" w:rsidRDefault="00DF6A88">
      <w:pPr>
        <w:spacing w:line="137" w:lineRule="auto"/>
        <w:rPr>
          <w:rFonts w:ascii="Times New Roman" w:eastAsia="Bookman Old Style" w:hAnsi="Times New Roman" w:cs="Times New Roman"/>
          <w:sz w:val="24"/>
          <w:szCs w:val="24"/>
        </w:rPr>
      </w:pPr>
    </w:p>
    <w:p w14:paraId="1FF2F4EB" w14:textId="2739BC41" w:rsidR="00DF6A88" w:rsidRPr="00E8328A" w:rsidRDefault="00637CC5" w:rsidP="000A0ECF">
      <w:pPr>
        <w:rPr>
          <w:rFonts w:ascii="Times New Roman" w:eastAsia="Bookman Old Style" w:hAnsi="Times New Roman" w:cs="Times New Roman"/>
          <w:b/>
          <w:sz w:val="24"/>
          <w:szCs w:val="24"/>
        </w:rPr>
      </w:pPr>
      <w:r w:rsidRPr="00E8328A">
        <w:rPr>
          <w:rFonts w:ascii="Times New Roman" w:eastAsia="Bookman Old Style" w:hAnsi="Times New Roman" w:cs="Times New Roman"/>
          <w:b/>
          <w:sz w:val="24"/>
          <w:szCs w:val="24"/>
        </w:rPr>
        <w:t xml:space="preserve">Student Name </w:t>
      </w:r>
      <w:r w:rsidR="000A0ECF" w:rsidRPr="00E8328A">
        <w:rPr>
          <w:rFonts w:ascii="Times New Roman" w:eastAsia="Bookman Old Style" w:hAnsi="Times New Roman" w:cs="Times New Roman"/>
          <w:b/>
          <w:sz w:val="24"/>
          <w:szCs w:val="24"/>
        </w:rPr>
        <w:t xml:space="preserve">: DAMAN RAKWAL             </w:t>
      </w:r>
      <w:r w:rsidR="00E8328A">
        <w:rPr>
          <w:rFonts w:ascii="Times New Roman" w:eastAsia="Bookman Old Style" w:hAnsi="Times New Roman" w:cs="Times New Roman"/>
          <w:b/>
          <w:sz w:val="24"/>
          <w:szCs w:val="24"/>
        </w:rPr>
        <w:t xml:space="preserve">              </w:t>
      </w:r>
      <w:r w:rsidRPr="00E8328A">
        <w:rPr>
          <w:rFonts w:ascii="Times New Roman" w:eastAsia="Bookman Old Style" w:hAnsi="Times New Roman" w:cs="Times New Roman"/>
          <w:b/>
          <w:sz w:val="24"/>
          <w:szCs w:val="24"/>
        </w:rPr>
        <w:t>University Roll No.</w:t>
      </w:r>
      <w:r w:rsidR="000A0ECF" w:rsidRPr="00E8328A">
        <w:rPr>
          <w:rFonts w:ascii="Times New Roman" w:eastAsia="Bookman Old Style" w:hAnsi="Times New Roman" w:cs="Times New Roman"/>
          <w:b/>
          <w:sz w:val="24"/>
          <w:szCs w:val="24"/>
        </w:rPr>
        <w:t xml:space="preserve"> :2018772</w:t>
      </w:r>
      <w:r w:rsidRPr="00E8328A">
        <w:rPr>
          <w:rFonts w:ascii="Times New Roman" w:eastAsia="Bookman Old Style" w:hAnsi="Times New Roman" w:cs="Times New Roman"/>
          <w:b/>
          <w:sz w:val="24"/>
          <w:szCs w:val="24"/>
        </w:rPr>
        <w:t xml:space="preserve"> </w:t>
      </w:r>
    </w:p>
    <w:p w14:paraId="46AAAFD1" w14:textId="77777777" w:rsidR="00DF6A88" w:rsidRPr="00E8328A" w:rsidRDefault="00DF6A88">
      <w:pPr>
        <w:jc w:val="center"/>
        <w:rPr>
          <w:rFonts w:ascii="Times New Roman" w:eastAsia="Bookman Old Style" w:hAnsi="Times New Roman" w:cs="Times New Roman"/>
          <w:b/>
          <w:sz w:val="24"/>
          <w:szCs w:val="24"/>
        </w:rPr>
      </w:pPr>
    </w:p>
    <w:p w14:paraId="1D27B39A" w14:textId="77777777" w:rsidR="00DF6A88" w:rsidRPr="00E8328A" w:rsidRDefault="00DF6A88">
      <w:pPr>
        <w:jc w:val="center"/>
        <w:rPr>
          <w:rFonts w:ascii="Times New Roman" w:eastAsia="Bookman Old Style" w:hAnsi="Times New Roman" w:cs="Times New Roman"/>
          <w:b/>
          <w:sz w:val="24"/>
          <w:szCs w:val="24"/>
        </w:rPr>
      </w:pPr>
    </w:p>
    <w:p w14:paraId="1721EA26" w14:textId="77777777" w:rsidR="00DF6A88" w:rsidRPr="00E8328A" w:rsidRDefault="00DF6A88">
      <w:pPr>
        <w:jc w:val="center"/>
        <w:rPr>
          <w:rFonts w:ascii="Times New Roman" w:eastAsia="Bookman Old Style" w:hAnsi="Times New Roman" w:cs="Times New Roman"/>
          <w:b/>
          <w:sz w:val="24"/>
          <w:szCs w:val="24"/>
        </w:rPr>
      </w:pPr>
    </w:p>
    <w:p w14:paraId="0B20670F" w14:textId="77777777" w:rsidR="00DF6A88" w:rsidRPr="00E8328A" w:rsidRDefault="00DF6A88">
      <w:pPr>
        <w:jc w:val="center"/>
        <w:rPr>
          <w:rFonts w:ascii="Times New Roman" w:eastAsia="Times New Roman" w:hAnsi="Times New Roman" w:cs="Times New Roman"/>
          <w:b/>
          <w:i/>
          <w:sz w:val="24"/>
          <w:szCs w:val="24"/>
        </w:rPr>
      </w:pPr>
    </w:p>
    <w:p w14:paraId="751E6737" w14:textId="77777777" w:rsidR="00DF6A88" w:rsidRPr="00E8328A" w:rsidRDefault="00637CC5">
      <w:pPr>
        <w:jc w:val="center"/>
        <w:rPr>
          <w:rFonts w:ascii="Times New Roman" w:eastAsia="Times New Roman" w:hAnsi="Times New Roman" w:cs="Times New Roman"/>
          <w:b/>
          <w:i/>
          <w:sz w:val="24"/>
          <w:szCs w:val="24"/>
        </w:rPr>
      </w:pPr>
      <w:r w:rsidRPr="00E8328A">
        <w:rPr>
          <w:rFonts w:ascii="Times New Roman" w:eastAsia="Times New Roman" w:hAnsi="Times New Roman" w:cs="Times New Roman"/>
          <w:b/>
          <w:i/>
          <w:sz w:val="24"/>
          <w:szCs w:val="24"/>
        </w:rPr>
        <w:t>Under the Mentorship of</w:t>
      </w:r>
    </w:p>
    <w:p w14:paraId="2A6A8EBC" w14:textId="77777777" w:rsidR="00DF6A88" w:rsidRPr="00E8328A" w:rsidRDefault="00DF6A88">
      <w:pPr>
        <w:spacing w:line="34" w:lineRule="auto"/>
        <w:jc w:val="center"/>
        <w:rPr>
          <w:rFonts w:ascii="Times New Roman" w:eastAsia="Times New Roman" w:hAnsi="Times New Roman" w:cs="Times New Roman"/>
          <w:b/>
          <w:bCs/>
          <w:sz w:val="24"/>
          <w:szCs w:val="24"/>
        </w:rPr>
      </w:pPr>
    </w:p>
    <w:p w14:paraId="54F28F8C" w14:textId="0DD35437" w:rsidR="00DF6A88" w:rsidRPr="00E8328A" w:rsidRDefault="000A0ECF">
      <w:pPr>
        <w:jc w:val="center"/>
        <w:rPr>
          <w:rFonts w:ascii="Times New Roman" w:eastAsia="Times New Roman" w:hAnsi="Times New Roman" w:cs="Times New Roman"/>
          <w:b/>
          <w:bCs/>
          <w:sz w:val="28"/>
          <w:szCs w:val="28"/>
        </w:rPr>
      </w:pPr>
      <w:r w:rsidRPr="00E8328A">
        <w:rPr>
          <w:rFonts w:ascii="Times New Roman" w:hAnsi="Times New Roman" w:cs="Times New Roman"/>
          <w:b/>
          <w:bCs/>
        </w:rPr>
        <w:t xml:space="preserve"> Mr</w:t>
      </w:r>
      <w:r w:rsidR="00A864CD">
        <w:rPr>
          <w:rFonts w:ascii="Times New Roman" w:hAnsi="Times New Roman" w:cs="Times New Roman"/>
          <w:b/>
          <w:bCs/>
        </w:rPr>
        <w:t>.</w:t>
      </w:r>
      <w:r w:rsidRPr="00E8328A">
        <w:rPr>
          <w:rFonts w:ascii="Times New Roman" w:hAnsi="Times New Roman" w:cs="Times New Roman"/>
          <w:b/>
          <w:bCs/>
        </w:rPr>
        <w:t xml:space="preserve"> K</w:t>
      </w:r>
      <w:r w:rsidR="00E8328A">
        <w:rPr>
          <w:rFonts w:ascii="Times New Roman" w:hAnsi="Times New Roman" w:cs="Times New Roman"/>
          <w:b/>
          <w:bCs/>
        </w:rPr>
        <w:t>IREET JOSHI</w:t>
      </w:r>
    </w:p>
    <w:p w14:paraId="1B953E13" w14:textId="77777777" w:rsidR="00E8328A" w:rsidRDefault="00E8328A" w:rsidP="00E8328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14:paraId="7879D21C" w14:textId="6EFE689E" w:rsidR="00DF6A88" w:rsidRPr="00E8328A" w:rsidRDefault="00DF6A88">
      <w:pPr>
        <w:jc w:val="center"/>
        <w:rPr>
          <w:rFonts w:ascii="Times New Roman" w:eastAsia="Times New Roman" w:hAnsi="Times New Roman" w:cs="Times New Roman"/>
          <w:b/>
          <w:sz w:val="24"/>
          <w:szCs w:val="24"/>
        </w:rPr>
      </w:pPr>
    </w:p>
    <w:p w14:paraId="747E7DB8" w14:textId="77777777" w:rsidR="00DF6A88" w:rsidRPr="00E8328A" w:rsidRDefault="00DF6A88">
      <w:pPr>
        <w:jc w:val="center"/>
        <w:rPr>
          <w:rFonts w:ascii="Times New Roman" w:eastAsia="Times New Roman" w:hAnsi="Times New Roman" w:cs="Times New Roman"/>
          <w:b/>
          <w:sz w:val="24"/>
          <w:szCs w:val="24"/>
        </w:rPr>
      </w:pPr>
    </w:p>
    <w:p w14:paraId="33A9FE4C" w14:textId="77777777" w:rsidR="00DF6A88" w:rsidRPr="00E8328A" w:rsidRDefault="00DF6A88">
      <w:pPr>
        <w:jc w:val="center"/>
        <w:rPr>
          <w:rFonts w:ascii="Times New Roman" w:eastAsia="Times New Roman" w:hAnsi="Times New Roman" w:cs="Times New Roman"/>
          <w:b/>
          <w:sz w:val="24"/>
          <w:szCs w:val="24"/>
        </w:rPr>
      </w:pPr>
    </w:p>
    <w:p w14:paraId="1B8D663B" w14:textId="77777777" w:rsidR="00DF6A88" w:rsidRPr="00E8328A" w:rsidRDefault="00DF6A88">
      <w:pPr>
        <w:jc w:val="center"/>
        <w:rPr>
          <w:rFonts w:ascii="Times New Roman" w:eastAsia="Times New Roman" w:hAnsi="Times New Roman" w:cs="Times New Roman"/>
          <w:b/>
          <w:sz w:val="24"/>
          <w:szCs w:val="24"/>
        </w:rPr>
      </w:pPr>
    </w:p>
    <w:p w14:paraId="1A9796E4" w14:textId="77777777" w:rsidR="00DF6A88" w:rsidRPr="00E8328A" w:rsidRDefault="00637CC5">
      <w:pPr>
        <w:jc w:val="center"/>
        <w:rPr>
          <w:rFonts w:ascii="Times New Roman" w:eastAsia="Times New Roman" w:hAnsi="Times New Roman" w:cs="Times New Roman"/>
          <w:b/>
          <w:sz w:val="24"/>
          <w:szCs w:val="24"/>
        </w:rPr>
      </w:pPr>
      <w:r w:rsidRPr="00E8328A">
        <w:rPr>
          <w:rFonts w:ascii="Times New Roman" w:hAnsi="Times New Roman" w:cs="Times New Roman"/>
          <w:noProof/>
        </w:rPr>
        <w:drawing>
          <wp:inline distT="0" distB="0" distL="0" distR="0" wp14:anchorId="7742DAB3" wp14:editId="404F7545">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19370" cy="1162212"/>
                    </a:xfrm>
                    <a:prstGeom prst="rect">
                      <a:avLst/>
                    </a:prstGeom>
                    <a:ln/>
                  </pic:spPr>
                </pic:pic>
              </a:graphicData>
            </a:graphic>
          </wp:inline>
        </w:drawing>
      </w:r>
    </w:p>
    <w:p w14:paraId="448457CF" w14:textId="77777777" w:rsidR="00DF6A88" w:rsidRPr="00E8328A" w:rsidRDefault="00DF6A88">
      <w:pPr>
        <w:jc w:val="center"/>
        <w:rPr>
          <w:rFonts w:ascii="Times New Roman" w:eastAsia="Times New Roman" w:hAnsi="Times New Roman" w:cs="Times New Roman"/>
          <w:b/>
          <w:sz w:val="24"/>
          <w:szCs w:val="24"/>
        </w:rPr>
      </w:pPr>
    </w:p>
    <w:p w14:paraId="242975C5" w14:textId="77777777" w:rsidR="00DF6A88" w:rsidRPr="00E8328A" w:rsidRDefault="00DF6A88">
      <w:pPr>
        <w:jc w:val="center"/>
        <w:rPr>
          <w:rFonts w:ascii="Times New Roman" w:eastAsia="Times New Roman" w:hAnsi="Times New Roman" w:cs="Times New Roman"/>
          <w:b/>
          <w:sz w:val="24"/>
          <w:szCs w:val="24"/>
        </w:rPr>
      </w:pPr>
    </w:p>
    <w:p w14:paraId="6597CAAD" w14:textId="77777777" w:rsidR="00DF6A88" w:rsidRPr="00E8328A" w:rsidRDefault="00637CC5">
      <w:pPr>
        <w:jc w:val="center"/>
        <w:rPr>
          <w:rFonts w:ascii="Times New Roman" w:eastAsia="Bookman Old Style" w:hAnsi="Times New Roman" w:cs="Times New Roman"/>
          <w:b/>
          <w:sz w:val="32"/>
          <w:szCs w:val="32"/>
        </w:rPr>
      </w:pPr>
      <w:r w:rsidRPr="00E8328A">
        <w:rPr>
          <w:rFonts w:ascii="Times New Roman" w:eastAsia="Bookman Old Style" w:hAnsi="Times New Roman" w:cs="Times New Roman"/>
          <w:b/>
          <w:sz w:val="32"/>
          <w:szCs w:val="32"/>
        </w:rPr>
        <w:t>Department of Computer Science and Engineering</w:t>
      </w:r>
    </w:p>
    <w:p w14:paraId="0B472CF6" w14:textId="77777777" w:rsidR="00DF6A88" w:rsidRPr="00E8328A" w:rsidRDefault="00637CC5">
      <w:pPr>
        <w:jc w:val="center"/>
        <w:rPr>
          <w:rFonts w:ascii="Times New Roman" w:eastAsia="Bookman Old Style" w:hAnsi="Times New Roman" w:cs="Times New Roman"/>
          <w:b/>
          <w:sz w:val="32"/>
          <w:szCs w:val="32"/>
        </w:rPr>
      </w:pPr>
      <w:r w:rsidRPr="00E8328A">
        <w:rPr>
          <w:rFonts w:ascii="Times New Roman" w:eastAsia="Bookman Old Style" w:hAnsi="Times New Roman" w:cs="Times New Roman"/>
          <w:b/>
          <w:sz w:val="32"/>
          <w:szCs w:val="32"/>
        </w:rPr>
        <w:t>Graphic Era (Deemed to be University)</w:t>
      </w:r>
    </w:p>
    <w:p w14:paraId="4494923D" w14:textId="77777777" w:rsidR="00DF6A88" w:rsidRPr="00E8328A" w:rsidRDefault="00637CC5">
      <w:pPr>
        <w:jc w:val="center"/>
        <w:rPr>
          <w:rFonts w:ascii="Times New Roman" w:eastAsia="Bookman Old Style" w:hAnsi="Times New Roman" w:cs="Times New Roman"/>
          <w:b/>
          <w:sz w:val="32"/>
          <w:szCs w:val="32"/>
        </w:rPr>
      </w:pPr>
      <w:r w:rsidRPr="00E8328A">
        <w:rPr>
          <w:rFonts w:ascii="Times New Roman" w:eastAsia="Bookman Old Style" w:hAnsi="Times New Roman" w:cs="Times New Roman"/>
          <w:b/>
          <w:sz w:val="32"/>
          <w:szCs w:val="32"/>
        </w:rPr>
        <w:t>Dehradun, Uttarakhand</w:t>
      </w:r>
    </w:p>
    <w:p w14:paraId="12BB02D5" w14:textId="77777777" w:rsidR="00DF6A88" w:rsidRPr="00E8328A" w:rsidRDefault="00637CC5">
      <w:pPr>
        <w:jc w:val="center"/>
        <w:rPr>
          <w:rFonts w:ascii="Times New Roman" w:eastAsia="Bookman Old Style" w:hAnsi="Times New Roman" w:cs="Times New Roman"/>
          <w:b/>
          <w:sz w:val="32"/>
          <w:szCs w:val="32"/>
        </w:rPr>
      </w:pPr>
      <w:r w:rsidRPr="00E8328A">
        <w:rPr>
          <w:rFonts w:ascii="Times New Roman" w:eastAsia="Bookman Old Style" w:hAnsi="Times New Roman" w:cs="Times New Roman"/>
          <w:b/>
          <w:sz w:val="32"/>
          <w:szCs w:val="32"/>
        </w:rPr>
        <w:t>January 2023</w:t>
      </w:r>
    </w:p>
    <w:p w14:paraId="2B686299" w14:textId="77777777" w:rsidR="00DF6A88" w:rsidRPr="00E8328A" w:rsidRDefault="00DF6A88">
      <w:pPr>
        <w:jc w:val="center"/>
        <w:rPr>
          <w:rFonts w:ascii="Times New Roman" w:eastAsia="Bookman Old Style" w:hAnsi="Times New Roman" w:cs="Times New Roman"/>
          <w:b/>
          <w:sz w:val="32"/>
          <w:szCs w:val="32"/>
        </w:rPr>
      </w:pPr>
    </w:p>
    <w:p w14:paraId="5E9B4A6B" w14:textId="77777777" w:rsidR="00DF6A88" w:rsidRPr="00E8328A" w:rsidRDefault="00DF6A88">
      <w:pPr>
        <w:jc w:val="center"/>
        <w:rPr>
          <w:rFonts w:ascii="Times New Roman" w:eastAsia="Bookman Old Style" w:hAnsi="Times New Roman" w:cs="Times New Roman"/>
          <w:b/>
          <w:sz w:val="32"/>
          <w:szCs w:val="32"/>
        </w:rPr>
      </w:pPr>
    </w:p>
    <w:p w14:paraId="0682C59D" w14:textId="77777777" w:rsidR="00DF6A88" w:rsidRPr="00E8328A" w:rsidRDefault="00DF6A88">
      <w:pPr>
        <w:jc w:val="center"/>
        <w:rPr>
          <w:rFonts w:ascii="Times New Roman" w:eastAsia="Bookman Old Style" w:hAnsi="Times New Roman" w:cs="Times New Roman"/>
          <w:b/>
          <w:sz w:val="32"/>
          <w:szCs w:val="32"/>
        </w:rPr>
      </w:pPr>
    </w:p>
    <w:p w14:paraId="61E3CA3C" w14:textId="77777777" w:rsidR="00DF6A88" w:rsidRPr="00E8328A" w:rsidRDefault="00637CC5" w:rsidP="00E8328A">
      <w:pPr>
        <w:pBdr>
          <w:top w:val="nil"/>
          <w:left w:val="nil"/>
          <w:bottom w:val="nil"/>
          <w:right w:val="nil"/>
          <w:between w:val="nil"/>
        </w:pBdr>
        <w:jc w:val="center"/>
        <w:rPr>
          <w:rFonts w:ascii="Times New Roman" w:eastAsia="Times New Roman" w:hAnsi="Times New Roman" w:cs="Times New Roman"/>
          <w:color w:val="000000"/>
          <w:sz w:val="24"/>
          <w:szCs w:val="24"/>
        </w:rPr>
      </w:pPr>
      <w:r w:rsidRPr="00E8328A">
        <w:rPr>
          <w:rFonts w:ascii="Times New Roman" w:eastAsia="Times New Roman" w:hAnsi="Times New Roman" w:cs="Times New Roman"/>
          <w:noProof/>
          <w:color w:val="000000"/>
          <w:sz w:val="24"/>
          <w:szCs w:val="24"/>
        </w:rPr>
        <w:lastRenderedPageBreak/>
        <mc:AlternateContent>
          <mc:Choice Requires="wps">
            <w:drawing>
              <wp:inline distT="0" distB="0" distL="0" distR="0" wp14:anchorId="05688488" wp14:editId="4352ADA2">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2BEBAC7B" w14:textId="77777777" w:rsidR="00637CC5" w:rsidRDefault="00637CC5">
                            <w:pPr>
                              <w:textDirection w:val="btLr"/>
                            </w:pPr>
                          </w:p>
                        </w:txbxContent>
                      </wps:txbx>
                      <wps:bodyPr spcFirstLastPara="1" wrap="square" lIns="91425" tIns="91425" rIns="91425" bIns="91425" anchor="ctr" anchorCtr="0">
                        <a:noAutofit/>
                      </wps:bodyPr>
                    </wps:wsp>
                  </a:graphicData>
                </a:graphic>
              </wp:inline>
            </w:drawing>
          </mc:Choice>
          <mc:Fallback xmlns:w16sdtdh="http://schemas.microsoft.com/office/word/2020/wordml/sdtdatahash" xmlns:oel="http://schemas.microsoft.com/office/2019/extlst">
            <w:pict>
              <v:rect w14:anchorId="05688488"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2BEBAC7B" w14:textId="77777777" w:rsidR="00637CC5" w:rsidRDefault="00637CC5">
                      <w:pPr>
                        <w:textDirection w:val="btLr"/>
                      </w:pPr>
                    </w:p>
                  </w:txbxContent>
                </v:textbox>
                <w10:anchorlock/>
              </v:rect>
            </w:pict>
          </mc:Fallback>
        </mc:AlternateContent>
      </w:r>
      <w:r w:rsidRPr="00E8328A">
        <w:rPr>
          <w:rFonts w:ascii="Times New Roman" w:eastAsia="Times New Roman" w:hAnsi="Times New Roman" w:cs="Times New Roman"/>
          <w:noProof/>
          <w:color w:val="000000"/>
          <w:sz w:val="24"/>
          <w:szCs w:val="24"/>
        </w:rPr>
        <w:drawing>
          <wp:inline distT="0" distB="0" distL="0" distR="0" wp14:anchorId="4252C76C" wp14:editId="55DC0A53">
            <wp:extent cx="3452071" cy="104889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452071" cy="1048891"/>
                    </a:xfrm>
                    <a:prstGeom prst="rect">
                      <a:avLst/>
                    </a:prstGeom>
                    <a:ln/>
                  </pic:spPr>
                </pic:pic>
              </a:graphicData>
            </a:graphic>
          </wp:inline>
        </w:drawing>
      </w:r>
    </w:p>
    <w:p w14:paraId="7AD25475" w14:textId="77777777" w:rsidR="00DF6A88" w:rsidRPr="00E8328A" w:rsidRDefault="00637CC5" w:rsidP="00E8328A">
      <w:pPr>
        <w:pBdr>
          <w:top w:val="nil"/>
          <w:left w:val="nil"/>
          <w:bottom w:val="nil"/>
          <w:right w:val="nil"/>
          <w:between w:val="nil"/>
        </w:pBdr>
        <w:jc w:val="both"/>
        <w:rPr>
          <w:rFonts w:ascii="Times New Roman" w:eastAsia="Times New Roman" w:hAnsi="Times New Roman" w:cs="Times New Roman"/>
          <w:color w:val="000000"/>
          <w:sz w:val="24"/>
          <w:szCs w:val="24"/>
        </w:rPr>
      </w:pPr>
      <w:r w:rsidRPr="00E8328A">
        <w:rPr>
          <w:rFonts w:ascii="Times New Roman" w:eastAsia="Times New Roman" w:hAnsi="Times New Roman" w:cs="Times New Roman"/>
          <w:color w:val="000000"/>
          <w:sz w:val="24"/>
          <w:szCs w:val="24"/>
        </w:rPr>
        <w:tab/>
        <w:t xml:space="preserve">                   </w:t>
      </w:r>
    </w:p>
    <w:p w14:paraId="71FF0596" w14:textId="77777777" w:rsidR="00DF6A88" w:rsidRPr="00E8328A" w:rsidRDefault="00637CC5" w:rsidP="00E8328A">
      <w:pPr>
        <w:pBdr>
          <w:top w:val="nil"/>
          <w:left w:val="nil"/>
          <w:bottom w:val="nil"/>
          <w:right w:val="nil"/>
          <w:between w:val="nil"/>
        </w:pBdr>
        <w:jc w:val="center"/>
        <w:rPr>
          <w:rFonts w:ascii="Times New Roman" w:eastAsia="Times New Roman" w:hAnsi="Times New Roman" w:cs="Times New Roman"/>
          <w:b/>
          <w:color w:val="000000"/>
          <w:sz w:val="32"/>
          <w:szCs w:val="32"/>
        </w:rPr>
      </w:pPr>
      <w:r w:rsidRPr="00E8328A">
        <w:rPr>
          <w:rFonts w:ascii="Times New Roman" w:eastAsia="Times New Roman" w:hAnsi="Times New Roman" w:cs="Times New Roman"/>
          <w:b/>
          <w:color w:val="000000"/>
          <w:sz w:val="32"/>
          <w:szCs w:val="32"/>
        </w:rPr>
        <w:t>CANDIDATE’S DECLARATION</w:t>
      </w:r>
    </w:p>
    <w:p w14:paraId="5F8639B6" w14:textId="77777777" w:rsidR="00DF6A88" w:rsidRPr="00E8328A" w:rsidRDefault="00DF6A88" w:rsidP="00E8328A">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B60DC73" w14:textId="77777777" w:rsidR="00DF6A88" w:rsidRPr="00E8328A" w:rsidRDefault="00DF6A88" w:rsidP="00E8328A">
      <w:pPr>
        <w:pBdr>
          <w:top w:val="nil"/>
          <w:left w:val="nil"/>
          <w:bottom w:val="nil"/>
          <w:right w:val="nil"/>
          <w:between w:val="nil"/>
        </w:pBdr>
        <w:jc w:val="both"/>
        <w:rPr>
          <w:rFonts w:ascii="Times New Roman" w:eastAsia="Times New Roman" w:hAnsi="Times New Roman" w:cs="Times New Roman"/>
          <w:color w:val="000000"/>
          <w:sz w:val="24"/>
          <w:szCs w:val="24"/>
        </w:rPr>
      </w:pPr>
    </w:p>
    <w:p w14:paraId="0DF5FFBF" w14:textId="66D4D3EF" w:rsidR="00DF6A88" w:rsidRPr="00E8328A" w:rsidRDefault="00637CC5" w:rsidP="004852C0">
      <w:pPr>
        <w:spacing w:line="360" w:lineRule="auto"/>
        <w:jc w:val="both"/>
        <w:rPr>
          <w:rFonts w:ascii="Times New Roman" w:eastAsia="Times New Roman" w:hAnsi="Times New Roman" w:cs="Times New Roman"/>
          <w:b/>
          <w:bCs/>
          <w:sz w:val="28"/>
          <w:szCs w:val="28"/>
        </w:rPr>
      </w:pPr>
      <w:r w:rsidRPr="00E8328A">
        <w:rPr>
          <w:rFonts w:ascii="Times New Roman" w:eastAsia="Times New Roman" w:hAnsi="Times New Roman" w:cs="Times New Roman"/>
          <w:sz w:val="24"/>
          <w:szCs w:val="24"/>
        </w:rPr>
        <w:t>I hereby certify that the work which is being presented in the project report entitled</w:t>
      </w:r>
      <w:r w:rsidRPr="00E8328A">
        <w:rPr>
          <w:rFonts w:ascii="Times New Roman" w:eastAsia="Times New Roman" w:hAnsi="Times New Roman" w:cs="Times New Roman"/>
          <w:b/>
          <w:sz w:val="24"/>
          <w:szCs w:val="24"/>
        </w:rPr>
        <w:t xml:space="preserve"> “</w:t>
      </w:r>
      <w:r w:rsidR="00E8328A" w:rsidRPr="00E8328A">
        <w:rPr>
          <w:rFonts w:ascii="Times New Roman" w:hAnsi="Times New Roman" w:cs="Times New Roman"/>
          <w:b/>
          <w:bCs/>
          <w:sz w:val="24"/>
          <w:szCs w:val="24"/>
        </w:rPr>
        <w:t>Real</w:t>
      </w:r>
      <w:r w:rsidR="00E8328A">
        <w:rPr>
          <w:rFonts w:ascii="Times New Roman" w:hAnsi="Times New Roman" w:cs="Times New Roman"/>
          <w:b/>
          <w:bCs/>
          <w:sz w:val="24"/>
          <w:szCs w:val="24"/>
        </w:rPr>
        <w:t xml:space="preserve"> </w:t>
      </w:r>
      <w:r w:rsidR="00E8328A" w:rsidRPr="00E8328A">
        <w:rPr>
          <w:rFonts w:ascii="Times New Roman" w:hAnsi="Times New Roman" w:cs="Times New Roman"/>
          <w:b/>
          <w:bCs/>
          <w:sz w:val="24"/>
          <w:szCs w:val="24"/>
        </w:rPr>
        <w:t xml:space="preserve">time Human Detection &amp; Counting (People Counting) using Python </w:t>
      </w:r>
      <w:r w:rsidRPr="00E8328A">
        <w:rPr>
          <w:rFonts w:ascii="Times New Roman" w:eastAsia="Times New Roman" w:hAnsi="Times New Roman" w:cs="Times New Roman"/>
          <w:b/>
          <w:sz w:val="24"/>
          <w:szCs w:val="24"/>
        </w:rPr>
        <w:t>”</w:t>
      </w:r>
      <w:r w:rsidRPr="00E8328A">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sidRPr="00E8328A">
        <w:rPr>
          <w:rFonts w:ascii="Times New Roman" w:eastAsia="Times New Roman" w:hAnsi="Times New Roman" w:cs="Times New Roman"/>
          <w:b/>
          <w:color w:val="FF0000"/>
          <w:sz w:val="24"/>
          <w:szCs w:val="24"/>
        </w:rPr>
        <w:t xml:space="preserve"> </w:t>
      </w:r>
      <w:r w:rsidRPr="00E8328A">
        <w:rPr>
          <w:rFonts w:ascii="Times New Roman" w:eastAsia="Times New Roman" w:hAnsi="Times New Roman" w:cs="Times New Roman"/>
          <w:sz w:val="24"/>
          <w:szCs w:val="24"/>
        </w:rPr>
        <w:t>of the Graphic Era (Deemed to be University), Dehradun shall be carried out by the under the mentorship of</w:t>
      </w:r>
      <w:r w:rsidR="00E8328A" w:rsidRPr="00E8328A">
        <w:rPr>
          <w:rFonts w:ascii="Times New Roman" w:hAnsi="Times New Roman" w:cs="Times New Roman"/>
          <w:b/>
          <w:bCs/>
        </w:rPr>
        <w:t xml:space="preserve"> </w:t>
      </w:r>
      <w:r w:rsidR="00E8328A" w:rsidRPr="00E8328A">
        <w:rPr>
          <w:rFonts w:ascii="Times New Roman" w:hAnsi="Times New Roman" w:cs="Times New Roman"/>
          <w:b/>
          <w:bCs/>
          <w:sz w:val="24"/>
          <w:szCs w:val="24"/>
        </w:rPr>
        <w:t>Mr</w:t>
      </w:r>
      <w:r w:rsidR="00A864CD">
        <w:rPr>
          <w:rFonts w:ascii="Times New Roman" w:hAnsi="Times New Roman" w:cs="Times New Roman"/>
          <w:b/>
          <w:bCs/>
          <w:sz w:val="24"/>
          <w:szCs w:val="24"/>
        </w:rPr>
        <w:t>.</w:t>
      </w:r>
      <w:r w:rsidR="00E8328A" w:rsidRPr="00E8328A">
        <w:rPr>
          <w:rFonts w:ascii="Times New Roman" w:hAnsi="Times New Roman" w:cs="Times New Roman"/>
          <w:b/>
          <w:bCs/>
          <w:sz w:val="24"/>
          <w:szCs w:val="24"/>
        </w:rPr>
        <w:t xml:space="preserve"> </w:t>
      </w:r>
      <w:proofErr w:type="spellStart"/>
      <w:r w:rsidR="00E8328A" w:rsidRPr="00E8328A">
        <w:rPr>
          <w:rFonts w:ascii="Times New Roman" w:hAnsi="Times New Roman" w:cs="Times New Roman"/>
          <w:b/>
          <w:bCs/>
          <w:sz w:val="24"/>
          <w:szCs w:val="24"/>
        </w:rPr>
        <w:t>K</w:t>
      </w:r>
      <w:r w:rsidR="00E8328A">
        <w:rPr>
          <w:rFonts w:ascii="Times New Roman" w:hAnsi="Times New Roman" w:cs="Times New Roman"/>
          <w:b/>
          <w:bCs/>
          <w:sz w:val="24"/>
          <w:szCs w:val="24"/>
        </w:rPr>
        <w:t>ireet</w:t>
      </w:r>
      <w:proofErr w:type="spellEnd"/>
      <w:r w:rsidR="00E8328A">
        <w:rPr>
          <w:rFonts w:ascii="Times New Roman" w:hAnsi="Times New Roman" w:cs="Times New Roman"/>
          <w:b/>
          <w:bCs/>
          <w:sz w:val="24"/>
          <w:szCs w:val="24"/>
        </w:rPr>
        <w:t xml:space="preserve"> Joshi</w:t>
      </w:r>
      <w:r w:rsidRPr="00E8328A">
        <w:rPr>
          <w:rFonts w:ascii="Times New Roman" w:eastAsia="Times New Roman" w:hAnsi="Times New Roman" w:cs="Times New Roman"/>
          <w:b/>
          <w:sz w:val="24"/>
          <w:szCs w:val="24"/>
        </w:rPr>
        <w:t xml:space="preserve">, </w:t>
      </w:r>
      <w:r w:rsidR="00E8328A">
        <w:rPr>
          <w:rFonts w:ascii="Times New Roman" w:eastAsia="Times New Roman" w:hAnsi="Times New Roman" w:cs="Times New Roman"/>
          <w:b/>
          <w:sz w:val="24"/>
          <w:szCs w:val="24"/>
        </w:rPr>
        <w:t>Assistant Professor</w:t>
      </w:r>
      <w:r w:rsidRPr="00E8328A">
        <w:rPr>
          <w:rFonts w:ascii="Times New Roman" w:eastAsia="Times New Roman" w:hAnsi="Times New Roman" w:cs="Times New Roman"/>
          <w:sz w:val="24"/>
          <w:szCs w:val="24"/>
        </w:rPr>
        <w:t>, Department of Computer Science and Engineering, Graphic Era (Deemed to be University), Dehradun.</w:t>
      </w:r>
    </w:p>
    <w:p w14:paraId="3160FF4E" w14:textId="77777777" w:rsidR="00DF6A88" w:rsidRPr="00E8328A" w:rsidRDefault="00DF6A88">
      <w:pPr>
        <w:spacing w:line="360" w:lineRule="auto"/>
        <w:jc w:val="both"/>
        <w:rPr>
          <w:rFonts w:ascii="Times New Roman" w:eastAsia="Times New Roman" w:hAnsi="Times New Roman" w:cs="Times New Roman"/>
          <w:sz w:val="24"/>
          <w:szCs w:val="24"/>
        </w:rPr>
      </w:pPr>
    </w:p>
    <w:p w14:paraId="712F20A9" w14:textId="77777777" w:rsidR="00DF6A88" w:rsidRPr="00E8328A" w:rsidRDefault="00637CC5">
      <w:pPr>
        <w:spacing w:line="360" w:lineRule="auto"/>
        <w:jc w:val="both"/>
        <w:rPr>
          <w:rFonts w:ascii="Times New Roman" w:eastAsia="Times New Roman" w:hAnsi="Times New Roman" w:cs="Times New Roman"/>
          <w:sz w:val="24"/>
          <w:szCs w:val="24"/>
        </w:rPr>
      </w:pPr>
      <w:r w:rsidRPr="00E8328A">
        <w:rPr>
          <w:rFonts w:ascii="Times New Roman" w:eastAsia="Times New Roman" w:hAnsi="Times New Roman" w:cs="Times New Roman"/>
          <w:sz w:val="24"/>
          <w:szCs w:val="24"/>
        </w:rPr>
        <w:tab/>
      </w:r>
    </w:p>
    <w:p w14:paraId="3804DE9E" w14:textId="77777777" w:rsidR="00DF6A88" w:rsidRPr="00E8328A" w:rsidRDefault="00DF6A88">
      <w:pPr>
        <w:spacing w:line="360" w:lineRule="auto"/>
        <w:ind w:left="720" w:firstLine="720"/>
        <w:jc w:val="both"/>
        <w:rPr>
          <w:rFonts w:ascii="Times New Roman" w:eastAsia="Times New Roman" w:hAnsi="Times New Roman" w:cs="Times New Roman"/>
          <w:sz w:val="24"/>
          <w:szCs w:val="24"/>
        </w:rPr>
      </w:pPr>
    </w:p>
    <w:p w14:paraId="2DDD2A8B" w14:textId="5A6E3AA1" w:rsidR="00DF6A88" w:rsidRPr="00E8328A" w:rsidRDefault="00637CC5" w:rsidP="0044230B">
      <w:pPr>
        <w:spacing w:line="360" w:lineRule="auto"/>
        <w:ind w:left="720" w:firstLine="720"/>
        <w:jc w:val="both"/>
        <w:rPr>
          <w:rFonts w:ascii="Times New Roman" w:eastAsia="Times New Roman" w:hAnsi="Times New Roman" w:cs="Times New Roman"/>
          <w:b/>
          <w:color w:val="E7E6E6"/>
          <w:sz w:val="24"/>
          <w:szCs w:val="24"/>
        </w:rPr>
      </w:pPr>
      <w:r w:rsidRPr="00E8328A">
        <w:rPr>
          <w:rFonts w:ascii="Times New Roman" w:eastAsia="Times New Roman" w:hAnsi="Times New Roman" w:cs="Times New Roman"/>
          <w:sz w:val="24"/>
          <w:szCs w:val="24"/>
        </w:rPr>
        <w:t>Name</w:t>
      </w:r>
      <w:r w:rsidR="0044230B">
        <w:rPr>
          <w:rFonts w:ascii="Times New Roman" w:eastAsia="Times New Roman" w:hAnsi="Times New Roman" w:cs="Times New Roman"/>
          <w:sz w:val="24"/>
          <w:szCs w:val="24"/>
        </w:rPr>
        <w:t xml:space="preserve">: Daman Rakwal </w:t>
      </w:r>
      <w:r w:rsidRPr="00E8328A">
        <w:rPr>
          <w:rFonts w:ascii="Times New Roman" w:eastAsia="Times New Roman" w:hAnsi="Times New Roman" w:cs="Times New Roman"/>
          <w:sz w:val="24"/>
          <w:szCs w:val="24"/>
        </w:rPr>
        <w:t xml:space="preserve">    </w:t>
      </w:r>
      <w:r w:rsidRPr="00E8328A">
        <w:rPr>
          <w:rFonts w:ascii="Times New Roman" w:eastAsia="Times New Roman" w:hAnsi="Times New Roman" w:cs="Times New Roman"/>
          <w:sz w:val="24"/>
          <w:szCs w:val="24"/>
        </w:rPr>
        <w:tab/>
      </w:r>
      <w:r w:rsidRPr="00E8328A">
        <w:rPr>
          <w:rFonts w:ascii="Times New Roman" w:eastAsia="Times New Roman" w:hAnsi="Times New Roman" w:cs="Times New Roman"/>
          <w:sz w:val="24"/>
          <w:szCs w:val="24"/>
        </w:rPr>
        <w:tab/>
        <w:t>University Roll no</w:t>
      </w:r>
      <w:r w:rsidR="0044230B">
        <w:rPr>
          <w:rFonts w:ascii="Times New Roman" w:eastAsia="Times New Roman" w:hAnsi="Times New Roman" w:cs="Times New Roman"/>
          <w:sz w:val="24"/>
          <w:szCs w:val="24"/>
        </w:rPr>
        <w:t>: 2018772</w:t>
      </w:r>
      <w:r w:rsidRPr="00E8328A">
        <w:rPr>
          <w:rFonts w:ascii="Times New Roman" w:eastAsia="Times New Roman" w:hAnsi="Times New Roman" w:cs="Times New Roman"/>
          <w:sz w:val="24"/>
          <w:szCs w:val="24"/>
        </w:rPr>
        <w:tab/>
      </w:r>
      <w:r w:rsidRPr="00E8328A">
        <w:rPr>
          <w:rFonts w:ascii="Times New Roman" w:eastAsia="Times New Roman" w:hAnsi="Times New Roman" w:cs="Times New Roman"/>
          <w:sz w:val="24"/>
          <w:szCs w:val="24"/>
        </w:rPr>
        <w:tab/>
      </w:r>
      <w:r w:rsidRPr="00E8328A">
        <w:rPr>
          <w:rFonts w:ascii="Times New Roman" w:eastAsia="Times New Roman" w:hAnsi="Times New Roman" w:cs="Times New Roman"/>
          <w:sz w:val="24"/>
          <w:szCs w:val="24"/>
        </w:rPr>
        <w:tab/>
      </w:r>
    </w:p>
    <w:p w14:paraId="18B5D37E" w14:textId="77777777" w:rsidR="00DF6A88" w:rsidRPr="00E8328A" w:rsidRDefault="00DF6A88">
      <w:pPr>
        <w:spacing w:line="360" w:lineRule="auto"/>
        <w:jc w:val="both"/>
        <w:rPr>
          <w:rFonts w:ascii="Times New Roman" w:eastAsia="Bookman Old Style" w:hAnsi="Times New Roman" w:cs="Times New Roman"/>
          <w:sz w:val="24"/>
          <w:szCs w:val="24"/>
        </w:rPr>
      </w:pPr>
    </w:p>
    <w:p w14:paraId="127F36B5" w14:textId="77777777" w:rsidR="00DF6A88" w:rsidRPr="00E8328A" w:rsidRDefault="00DF6A88">
      <w:pPr>
        <w:pBdr>
          <w:bottom w:val="single" w:sz="12" w:space="1" w:color="000000"/>
        </w:pBdr>
        <w:spacing w:line="480" w:lineRule="auto"/>
        <w:jc w:val="center"/>
        <w:rPr>
          <w:rFonts w:ascii="Times New Roman" w:eastAsia="Times New Roman" w:hAnsi="Times New Roman" w:cs="Times New Roman"/>
          <w:b/>
          <w:sz w:val="36"/>
          <w:szCs w:val="36"/>
        </w:rPr>
      </w:pPr>
    </w:p>
    <w:p w14:paraId="35627E7E" w14:textId="77777777" w:rsidR="00DF6A88" w:rsidRPr="00E8328A" w:rsidRDefault="00DF6A88">
      <w:pPr>
        <w:pBdr>
          <w:bottom w:val="single" w:sz="12" w:space="1" w:color="000000"/>
        </w:pBdr>
        <w:spacing w:line="480" w:lineRule="auto"/>
        <w:jc w:val="center"/>
        <w:rPr>
          <w:rFonts w:ascii="Times New Roman" w:eastAsia="Times New Roman" w:hAnsi="Times New Roman" w:cs="Times New Roman"/>
          <w:b/>
          <w:sz w:val="36"/>
          <w:szCs w:val="36"/>
        </w:rPr>
      </w:pPr>
    </w:p>
    <w:p w14:paraId="1E9B7F38" w14:textId="77777777" w:rsidR="00DF6A88" w:rsidRPr="00E8328A" w:rsidRDefault="00DF6A88">
      <w:pPr>
        <w:pBdr>
          <w:bottom w:val="single" w:sz="12" w:space="1" w:color="000000"/>
        </w:pBdr>
        <w:spacing w:line="480" w:lineRule="auto"/>
        <w:jc w:val="center"/>
        <w:rPr>
          <w:rFonts w:ascii="Times New Roman" w:eastAsia="Times New Roman" w:hAnsi="Times New Roman" w:cs="Times New Roman"/>
          <w:b/>
          <w:sz w:val="36"/>
          <w:szCs w:val="36"/>
        </w:rPr>
      </w:pPr>
    </w:p>
    <w:p w14:paraId="4E6C39D8" w14:textId="77777777" w:rsidR="00DF6A88" w:rsidRPr="00E8328A" w:rsidRDefault="00DF6A88">
      <w:pPr>
        <w:pBdr>
          <w:bottom w:val="single" w:sz="12" w:space="1" w:color="000000"/>
        </w:pBdr>
        <w:spacing w:line="480" w:lineRule="auto"/>
        <w:jc w:val="center"/>
        <w:rPr>
          <w:rFonts w:ascii="Times New Roman" w:eastAsia="Times New Roman" w:hAnsi="Times New Roman" w:cs="Times New Roman"/>
          <w:b/>
          <w:sz w:val="36"/>
          <w:szCs w:val="36"/>
        </w:rPr>
      </w:pPr>
    </w:p>
    <w:p w14:paraId="28F3FDA5" w14:textId="77777777" w:rsidR="00DF6A88" w:rsidRPr="00E8328A" w:rsidRDefault="00DF6A88">
      <w:pPr>
        <w:pBdr>
          <w:bottom w:val="single" w:sz="12" w:space="1" w:color="000000"/>
        </w:pBdr>
        <w:spacing w:line="480" w:lineRule="auto"/>
        <w:jc w:val="center"/>
        <w:rPr>
          <w:rFonts w:ascii="Times New Roman" w:eastAsia="Times New Roman" w:hAnsi="Times New Roman" w:cs="Times New Roman"/>
          <w:b/>
          <w:sz w:val="36"/>
          <w:szCs w:val="36"/>
        </w:rPr>
      </w:pPr>
    </w:p>
    <w:p w14:paraId="3356652E" w14:textId="77777777" w:rsidR="00DF6A88" w:rsidRPr="00E8328A" w:rsidRDefault="00DF6A88">
      <w:pPr>
        <w:pBdr>
          <w:bottom w:val="single" w:sz="12" w:space="1" w:color="000000"/>
        </w:pBdr>
        <w:spacing w:line="480" w:lineRule="auto"/>
        <w:jc w:val="center"/>
        <w:rPr>
          <w:rFonts w:ascii="Times New Roman" w:eastAsia="Times New Roman" w:hAnsi="Times New Roman" w:cs="Times New Roman"/>
          <w:b/>
          <w:sz w:val="36"/>
          <w:szCs w:val="36"/>
        </w:rPr>
      </w:pPr>
    </w:p>
    <w:p w14:paraId="14745F12" w14:textId="77777777" w:rsidR="00DF6A88" w:rsidRPr="00E8328A" w:rsidRDefault="00DF6A88">
      <w:pPr>
        <w:pBdr>
          <w:bottom w:val="single" w:sz="12" w:space="1" w:color="000000"/>
        </w:pBdr>
        <w:spacing w:line="480" w:lineRule="auto"/>
        <w:jc w:val="center"/>
        <w:rPr>
          <w:rFonts w:ascii="Times New Roman" w:eastAsia="Times New Roman" w:hAnsi="Times New Roman" w:cs="Times New Roman"/>
          <w:b/>
          <w:sz w:val="36"/>
          <w:szCs w:val="36"/>
        </w:rPr>
      </w:pPr>
    </w:p>
    <w:p w14:paraId="4F6FE258" w14:textId="77777777" w:rsidR="00DF6A88" w:rsidRPr="00E8328A" w:rsidRDefault="00DF6A88">
      <w:pPr>
        <w:pBdr>
          <w:bottom w:val="single" w:sz="12" w:space="1" w:color="000000"/>
        </w:pBdr>
        <w:spacing w:line="480" w:lineRule="auto"/>
        <w:jc w:val="center"/>
        <w:rPr>
          <w:rFonts w:ascii="Times New Roman" w:eastAsia="Times New Roman" w:hAnsi="Times New Roman" w:cs="Times New Roman"/>
          <w:b/>
          <w:sz w:val="36"/>
          <w:szCs w:val="36"/>
        </w:rPr>
      </w:pPr>
    </w:p>
    <w:p w14:paraId="124B3BA3" w14:textId="77777777" w:rsidR="00DF6A88" w:rsidRPr="00E8328A" w:rsidRDefault="00DF6A88">
      <w:pPr>
        <w:pBdr>
          <w:bottom w:val="single" w:sz="12" w:space="1" w:color="000000"/>
        </w:pBdr>
        <w:spacing w:line="480" w:lineRule="auto"/>
        <w:jc w:val="center"/>
        <w:rPr>
          <w:rFonts w:ascii="Times New Roman" w:eastAsia="Times New Roman" w:hAnsi="Times New Roman" w:cs="Times New Roman"/>
          <w:b/>
          <w:sz w:val="36"/>
          <w:szCs w:val="36"/>
        </w:rPr>
      </w:pPr>
    </w:p>
    <w:p w14:paraId="6B3BA4BE" w14:textId="77777777" w:rsidR="00DF6A88" w:rsidRPr="00E8328A" w:rsidRDefault="00637CC5">
      <w:pPr>
        <w:pBdr>
          <w:bottom w:val="single" w:sz="12" w:space="1" w:color="000000"/>
        </w:pBdr>
        <w:spacing w:line="480" w:lineRule="auto"/>
        <w:jc w:val="center"/>
        <w:rPr>
          <w:rFonts w:ascii="Times New Roman" w:eastAsia="Times New Roman" w:hAnsi="Times New Roman" w:cs="Times New Roman"/>
          <w:b/>
          <w:sz w:val="36"/>
          <w:szCs w:val="36"/>
        </w:rPr>
      </w:pPr>
      <w:r w:rsidRPr="00E8328A">
        <w:rPr>
          <w:rFonts w:ascii="Times New Roman" w:eastAsia="Times New Roman" w:hAnsi="Times New Roman" w:cs="Times New Roman"/>
          <w:b/>
          <w:sz w:val="36"/>
          <w:szCs w:val="36"/>
        </w:rPr>
        <w:t>Table of Contents</w:t>
      </w:r>
    </w:p>
    <w:p w14:paraId="6A2C06A1" w14:textId="77777777" w:rsidR="00DF6A88" w:rsidRPr="00E8328A" w:rsidRDefault="00DF6A88">
      <w:pPr>
        <w:jc w:val="center"/>
        <w:rPr>
          <w:rFonts w:ascii="Times New Roman" w:hAnsi="Times New Roman" w:cs="Times New Roman"/>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DF6A88" w:rsidRPr="00E8328A" w14:paraId="77DFB8C7" w14:textId="77777777">
        <w:trPr>
          <w:trHeight w:val="449"/>
          <w:jc w:val="center"/>
        </w:trPr>
        <w:tc>
          <w:tcPr>
            <w:tcW w:w="1634" w:type="dxa"/>
          </w:tcPr>
          <w:p w14:paraId="36074733" w14:textId="77777777" w:rsidR="00DF6A88" w:rsidRPr="00E8328A" w:rsidRDefault="00637CC5">
            <w:pPr>
              <w:jc w:val="center"/>
              <w:rPr>
                <w:rFonts w:ascii="Times New Roman" w:eastAsia="Times New Roman" w:hAnsi="Times New Roman" w:cs="Times New Roman"/>
                <w:b/>
                <w:sz w:val="24"/>
                <w:szCs w:val="24"/>
              </w:rPr>
            </w:pPr>
            <w:r w:rsidRPr="00E8328A">
              <w:rPr>
                <w:rFonts w:ascii="Times New Roman" w:eastAsia="Times New Roman" w:hAnsi="Times New Roman" w:cs="Times New Roman"/>
                <w:b/>
                <w:sz w:val="24"/>
                <w:szCs w:val="24"/>
              </w:rPr>
              <w:t>Chapter No.</w:t>
            </w:r>
          </w:p>
        </w:tc>
        <w:tc>
          <w:tcPr>
            <w:tcW w:w="4449" w:type="dxa"/>
          </w:tcPr>
          <w:p w14:paraId="50433AE8" w14:textId="77777777" w:rsidR="00DF6A88" w:rsidRPr="00E8328A" w:rsidRDefault="00637CC5">
            <w:pPr>
              <w:jc w:val="center"/>
              <w:rPr>
                <w:rFonts w:ascii="Times New Roman" w:eastAsia="Times New Roman" w:hAnsi="Times New Roman" w:cs="Times New Roman"/>
                <w:b/>
                <w:sz w:val="24"/>
                <w:szCs w:val="24"/>
              </w:rPr>
            </w:pPr>
            <w:r w:rsidRPr="00E8328A">
              <w:rPr>
                <w:rFonts w:ascii="Times New Roman" w:eastAsia="Times New Roman" w:hAnsi="Times New Roman" w:cs="Times New Roman"/>
                <w:b/>
                <w:sz w:val="24"/>
                <w:szCs w:val="24"/>
              </w:rPr>
              <w:t>Description</w:t>
            </w:r>
          </w:p>
        </w:tc>
        <w:tc>
          <w:tcPr>
            <w:tcW w:w="1290" w:type="dxa"/>
          </w:tcPr>
          <w:p w14:paraId="3E37A5C8" w14:textId="77777777" w:rsidR="00DF6A88" w:rsidRPr="00E8328A" w:rsidRDefault="00637CC5">
            <w:pPr>
              <w:jc w:val="center"/>
              <w:rPr>
                <w:rFonts w:ascii="Times New Roman" w:eastAsia="Times New Roman" w:hAnsi="Times New Roman" w:cs="Times New Roman"/>
                <w:b/>
                <w:sz w:val="24"/>
                <w:szCs w:val="24"/>
              </w:rPr>
            </w:pPr>
            <w:r w:rsidRPr="00E8328A">
              <w:rPr>
                <w:rFonts w:ascii="Times New Roman" w:eastAsia="Times New Roman" w:hAnsi="Times New Roman" w:cs="Times New Roman"/>
                <w:b/>
                <w:sz w:val="24"/>
                <w:szCs w:val="24"/>
              </w:rPr>
              <w:t>Page No.</w:t>
            </w:r>
          </w:p>
        </w:tc>
      </w:tr>
      <w:tr w:rsidR="00DF6A88" w:rsidRPr="00E8328A" w14:paraId="57791E81" w14:textId="77777777">
        <w:trPr>
          <w:trHeight w:val="433"/>
          <w:jc w:val="center"/>
        </w:trPr>
        <w:tc>
          <w:tcPr>
            <w:tcW w:w="1634" w:type="dxa"/>
          </w:tcPr>
          <w:p w14:paraId="5CC0A34D" w14:textId="77777777" w:rsidR="00DF6A88" w:rsidRPr="00E8328A" w:rsidRDefault="00637CC5">
            <w:pPr>
              <w:jc w:val="center"/>
              <w:rPr>
                <w:rFonts w:ascii="Times New Roman" w:eastAsia="Times New Roman" w:hAnsi="Times New Roman" w:cs="Times New Roman"/>
                <w:sz w:val="24"/>
                <w:szCs w:val="24"/>
              </w:rPr>
            </w:pPr>
            <w:r w:rsidRPr="00E8328A">
              <w:rPr>
                <w:rFonts w:ascii="Times New Roman" w:eastAsia="Times New Roman" w:hAnsi="Times New Roman" w:cs="Times New Roman"/>
                <w:sz w:val="24"/>
                <w:szCs w:val="24"/>
              </w:rPr>
              <w:t>Chapter 1</w:t>
            </w:r>
          </w:p>
        </w:tc>
        <w:tc>
          <w:tcPr>
            <w:tcW w:w="4449" w:type="dxa"/>
          </w:tcPr>
          <w:p w14:paraId="6545A84C" w14:textId="77777777" w:rsidR="00DF6A88" w:rsidRPr="00E8328A" w:rsidRDefault="00637CC5">
            <w:pPr>
              <w:rPr>
                <w:rFonts w:ascii="Times New Roman" w:eastAsia="Times New Roman" w:hAnsi="Times New Roman" w:cs="Times New Roman"/>
                <w:sz w:val="24"/>
                <w:szCs w:val="24"/>
              </w:rPr>
            </w:pPr>
            <w:r w:rsidRPr="00E8328A">
              <w:rPr>
                <w:rFonts w:ascii="Times New Roman" w:eastAsia="Times New Roman" w:hAnsi="Times New Roman" w:cs="Times New Roman"/>
                <w:sz w:val="24"/>
                <w:szCs w:val="24"/>
              </w:rPr>
              <w:t xml:space="preserve">Introduction </w:t>
            </w:r>
          </w:p>
        </w:tc>
        <w:tc>
          <w:tcPr>
            <w:tcW w:w="1290" w:type="dxa"/>
          </w:tcPr>
          <w:p w14:paraId="3C5657F5" w14:textId="365590C4" w:rsidR="00DF6A88" w:rsidRPr="00E8328A" w:rsidRDefault="00E6322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F6A88" w:rsidRPr="00E8328A" w14:paraId="560F425C" w14:textId="77777777">
        <w:trPr>
          <w:trHeight w:val="433"/>
          <w:jc w:val="center"/>
        </w:trPr>
        <w:tc>
          <w:tcPr>
            <w:tcW w:w="1634" w:type="dxa"/>
          </w:tcPr>
          <w:p w14:paraId="5C942629" w14:textId="77777777" w:rsidR="00DF6A88" w:rsidRPr="00E8328A" w:rsidRDefault="00637CC5">
            <w:pPr>
              <w:jc w:val="center"/>
              <w:rPr>
                <w:rFonts w:ascii="Times New Roman" w:eastAsia="Times New Roman" w:hAnsi="Times New Roman" w:cs="Times New Roman"/>
                <w:sz w:val="24"/>
                <w:szCs w:val="24"/>
              </w:rPr>
            </w:pPr>
            <w:r w:rsidRPr="00E8328A">
              <w:rPr>
                <w:rFonts w:ascii="Times New Roman" w:eastAsia="Times New Roman" w:hAnsi="Times New Roman" w:cs="Times New Roman"/>
                <w:sz w:val="24"/>
                <w:szCs w:val="24"/>
              </w:rPr>
              <w:t>Chapter 2</w:t>
            </w:r>
          </w:p>
        </w:tc>
        <w:tc>
          <w:tcPr>
            <w:tcW w:w="4449" w:type="dxa"/>
          </w:tcPr>
          <w:p w14:paraId="3A88D0EE" w14:textId="77777777" w:rsidR="00DF6A88" w:rsidRPr="00E8328A" w:rsidRDefault="00637CC5">
            <w:pPr>
              <w:rPr>
                <w:rFonts w:ascii="Times New Roman" w:eastAsia="Times New Roman" w:hAnsi="Times New Roman" w:cs="Times New Roman"/>
                <w:sz w:val="24"/>
                <w:szCs w:val="24"/>
              </w:rPr>
            </w:pPr>
            <w:r w:rsidRPr="00E8328A">
              <w:rPr>
                <w:rFonts w:ascii="Times New Roman" w:eastAsia="Times New Roman" w:hAnsi="Times New Roman" w:cs="Times New Roman"/>
                <w:sz w:val="24"/>
                <w:szCs w:val="24"/>
              </w:rPr>
              <w:t>Literature Survey</w:t>
            </w:r>
          </w:p>
        </w:tc>
        <w:tc>
          <w:tcPr>
            <w:tcW w:w="1290" w:type="dxa"/>
          </w:tcPr>
          <w:p w14:paraId="2DC412BA" w14:textId="657AE863" w:rsidR="00DF6A88" w:rsidRPr="00E8328A" w:rsidRDefault="00E6322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p>
        </w:tc>
      </w:tr>
      <w:tr w:rsidR="00DF6A88" w:rsidRPr="00E8328A" w14:paraId="23BDCF68" w14:textId="77777777">
        <w:trPr>
          <w:trHeight w:val="433"/>
          <w:jc w:val="center"/>
        </w:trPr>
        <w:tc>
          <w:tcPr>
            <w:tcW w:w="1634" w:type="dxa"/>
          </w:tcPr>
          <w:p w14:paraId="2271A6A1" w14:textId="77777777" w:rsidR="00DF6A88" w:rsidRPr="00E8328A" w:rsidRDefault="00637CC5">
            <w:pPr>
              <w:jc w:val="center"/>
              <w:rPr>
                <w:rFonts w:ascii="Times New Roman" w:eastAsia="Times New Roman" w:hAnsi="Times New Roman" w:cs="Times New Roman"/>
                <w:sz w:val="24"/>
                <w:szCs w:val="24"/>
              </w:rPr>
            </w:pPr>
            <w:r w:rsidRPr="00E8328A">
              <w:rPr>
                <w:rFonts w:ascii="Times New Roman" w:eastAsia="Times New Roman" w:hAnsi="Times New Roman" w:cs="Times New Roman"/>
                <w:sz w:val="24"/>
                <w:szCs w:val="24"/>
              </w:rPr>
              <w:t>Chapter 3</w:t>
            </w:r>
          </w:p>
        </w:tc>
        <w:tc>
          <w:tcPr>
            <w:tcW w:w="4449" w:type="dxa"/>
          </w:tcPr>
          <w:p w14:paraId="7D1234D8" w14:textId="77777777" w:rsidR="00DF6A88" w:rsidRPr="00E8328A" w:rsidRDefault="00637CC5">
            <w:pPr>
              <w:rPr>
                <w:rFonts w:ascii="Times New Roman" w:eastAsia="Times New Roman" w:hAnsi="Times New Roman" w:cs="Times New Roman"/>
                <w:sz w:val="24"/>
                <w:szCs w:val="24"/>
              </w:rPr>
            </w:pPr>
            <w:r w:rsidRPr="00E8328A">
              <w:rPr>
                <w:rFonts w:ascii="Times New Roman" w:eastAsia="Times New Roman" w:hAnsi="Times New Roman" w:cs="Times New Roman"/>
                <w:sz w:val="24"/>
                <w:szCs w:val="24"/>
              </w:rPr>
              <w:t>Methodology</w:t>
            </w:r>
          </w:p>
        </w:tc>
        <w:tc>
          <w:tcPr>
            <w:tcW w:w="1290" w:type="dxa"/>
          </w:tcPr>
          <w:p w14:paraId="3E8231D0" w14:textId="291B44F6" w:rsidR="00DF6A88" w:rsidRPr="00E8328A" w:rsidRDefault="00E6322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4-6</w:t>
            </w:r>
          </w:p>
        </w:tc>
      </w:tr>
      <w:tr w:rsidR="00DF6A88" w:rsidRPr="00E8328A" w14:paraId="4D32DF07" w14:textId="77777777">
        <w:trPr>
          <w:trHeight w:val="449"/>
          <w:jc w:val="center"/>
        </w:trPr>
        <w:tc>
          <w:tcPr>
            <w:tcW w:w="1634" w:type="dxa"/>
          </w:tcPr>
          <w:p w14:paraId="43CA9043" w14:textId="77777777" w:rsidR="00DF6A88" w:rsidRPr="00E8328A" w:rsidRDefault="00637CC5">
            <w:pPr>
              <w:jc w:val="center"/>
              <w:rPr>
                <w:rFonts w:ascii="Times New Roman" w:eastAsia="Times New Roman" w:hAnsi="Times New Roman" w:cs="Times New Roman"/>
                <w:sz w:val="24"/>
                <w:szCs w:val="24"/>
              </w:rPr>
            </w:pPr>
            <w:r w:rsidRPr="00E8328A">
              <w:rPr>
                <w:rFonts w:ascii="Times New Roman" w:eastAsia="Times New Roman" w:hAnsi="Times New Roman" w:cs="Times New Roman"/>
                <w:sz w:val="24"/>
                <w:szCs w:val="24"/>
              </w:rPr>
              <w:t>Chapter 4</w:t>
            </w:r>
          </w:p>
        </w:tc>
        <w:tc>
          <w:tcPr>
            <w:tcW w:w="4449" w:type="dxa"/>
          </w:tcPr>
          <w:p w14:paraId="4D0D3F1E" w14:textId="77777777" w:rsidR="00DF6A88" w:rsidRPr="00E8328A" w:rsidRDefault="00637CC5">
            <w:pPr>
              <w:rPr>
                <w:rFonts w:ascii="Times New Roman" w:eastAsia="Times New Roman" w:hAnsi="Times New Roman" w:cs="Times New Roman"/>
                <w:sz w:val="24"/>
                <w:szCs w:val="24"/>
              </w:rPr>
            </w:pPr>
            <w:r w:rsidRPr="00E8328A">
              <w:rPr>
                <w:rFonts w:ascii="Times New Roman" w:eastAsia="Times New Roman" w:hAnsi="Times New Roman" w:cs="Times New Roman"/>
                <w:sz w:val="24"/>
                <w:szCs w:val="24"/>
              </w:rPr>
              <w:t>Result and Discussion</w:t>
            </w:r>
          </w:p>
        </w:tc>
        <w:tc>
          <w:tcPr>
            <w:tcW w:w="1290" w:type="dxa"/>
          </w:tcPr>
          <w:p w14:paraId="103B4781" w14:textId="3E5FF415" w:rsidR="00DF6A88" w:rsidRPr="00E8328A" w:rsidRDefault="00E6322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7-9</w:t>
            </w:r>
          </w:p>
        </w:tc>
      </w:tr>
      <w:tr w:rsidR="00DF6A88" w:rsidRPr="00E8328A" w14:paraId="623E1749" w14:textId="77777777">
        <w:trPr>
          <w:trHeight w:val="449"/>
          <w:jc w:val="center"/>
        </w:trPr>
        <w:tc>
          <w:tcPr>
            <w:tcW w:w="1634" w:type="dxa"/>
          </w:tcPr>
          <w:p w14:paraId="33A2EE1B" w14:textId="77777777" w:rsidR="00DF6A88" w:rsidRPr="00E8328A" w:rsidRDefault="00637CC5">
            <w:pPr>
              <w:jc w:val="center"/>
              <w:rPr>
                <w:rFonts w:ascii="Times New Roman" w:eastAsia="Times New Roman" w:hAnsi="Times New Roman" w:cs="Times New Roman"/>
                <w:sz w:val="24"/>
                <w:szCs w:val="24"/>
              </w:rPr>
            </w:pPr>
            <w:r w:rsidRPr="00E8328A">
              <w:rPr>
                <w:rFonts w:ascii="Times New Roman" w:eastAsia="Times New Roman" w:hAnsi="Times New Roman" w:cs="Times New Roman"/>
                <w:sz w:val="24"/>
                <w:szCs w:val="24"/>
              </w:rPr>
              <w:t>Chapter 5</w:t>
            </w:r>
          </w:p>
        </w:tc>
        <w:tc>
          <w:tcPr>
            <w:tcW w:w="4449" w:type="dxa"/>
          </w:tcPr>
          <w:p w14:paraId="0C953E21" w14:textId="77777777" w:rsidR="00DF6A88" w:rsidRPr="00E8328A" w:rsidRDefault="00637CC5">
            <w:pPr>
              <w:rPr>
                <w:rFonts w:ascii="Times New Roman" w:eastAsia="Times New Roman" w:hAnsi="Times New Roman" w:cs="Times New Roman"/>
                <w:sz w:val="24"/>
                <w:szCs w:val="24"/>
              </w:rPr>
            </w:pPr>
            <w:r w:rsidRPr="00E8328A">
              <w:rPr>
                <w:rFonts w:ascii="Times New Roman" w:eastAsia="Times New Roman" w:hAnsi="Times New Roman" w:cs="Times New Roman"/>
                <w:sz w:val="24"/>
                <w:szCs w:val="24"/>
              </w:rPr>
              <w:t>Conclusion and Future Work</w:t>
            </w:r>
          </w:p>
        </w:tc>
        <w:tc>
          <w:tcPr>
            <w:tcW w:w="1290" w:type="dxa"/>
          </w:tcPr>
          <w:p w14:paraId="547D33EE" w14:textId="72FA9761" w:rsidR="00DF6A88" w:rsidRPr="00E8328A" w:rsidRDefault="00E6322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10-11</w:t>
            </w:r>
          </w:p>
        </w:tc>
      </w:tr>
      <w:tr w:rsidR="00DF6A88" w:rsidRPr="00E8328A" w14:paraId="382E359B" w14:textId="77777777">
        <w:trPr>
          <w:trHeight w:val="433"/>
          <w:jc w:val="center"/>
        </w:trPr>
        <w:tc>
          <w:tcPr>
            <w:tcW w:w="1634" w:type="dxa"/>
          </w:tcPr>
          <w:p w14:paraId="031045F5" w14:textId="77777777" w:rsidR="00DF6A88" w:rsidRPr="00E8328A" w:rsidRDefault="00DF6A88">
            <w:pPr>
              <w:jc w:val="center"/>
              <w:rPr>
                <w:rFonts w:ascii="Times New Roman" w:eastAsia="Times New Roman" w:hAnsi="Times New Roman" w:cs="Times New Roman"/>
                <w:sz w:val="24"/>
                <w:szCs w:val="24"/>
              </w:rPr>
            </w:pPr>
          </w:p>
        </w:tc>
        <w:tc>
          <w:tcPr>
            <w:tcW w:w="4449" w:type="dxa"/>
          </w:tcPr>
          <w:p w14:paraId="225873D7" w14:textId="77777777" w:rsidR="00DF6A88" w:rsidRPr="00E8328A" w:rsidRDefault="00637CC5">
            <w:pPr>
              <w:rPr>
                <w:rFonts w:ascii="Times New Roman" w:eastAsia="Times New Roman" w:hAnsi="Times New Roman" w:cs="Times New Roman"/>
                <w:sz w:val="24"/>
                <w:szCs w:val="24"/>
              </w:rPr>
            </w:pPr>
            <w:r w:rsidRPr="00E8328A">
              <w:rPr>
                <w:rFonts w:ascii="Times New Roman" w:eastAsia="Times New Roman" w:hAnsi="Times New Roman" w:cs="Times New Roman"/>
                <w:sz w:val="24"/>
                <w:szCs w:val="24"/>
              </w:rPr>
              <w:t>References</w:t>
            </w:r>
          </w:p>
        </w:tc>
        <w:tc>
          <w:tcPr>
            <w:tcW w:w="1290" w:type="dxa"/>
          </w:tcPr>
          <w:p w14:paraId="3660BC8D" w14:textId="7A73E305" w:rsidR="00DF6A88" w:rsidRPr="00E8328A" w:rsidRDefault="00E6322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bl>
    <w:p w14:paraId="5FCB409E" w14:textId="77777777" w:rsidR="00DF6A88" w:rsidRPr="00E8328A" w:rsidRDefault="00DF6A88">
      <w:pPr>
        <w:jc w:val="center"/>
        <w:rPr>
          <w:rFonts w:ascii="Times New Roman" w:hAnsi="Times New Roman" w:cs="Times New Roman"/>
          <w:b/>
        </w:rPr>
      </w:pPr>
    </w:p>
    <w:p w14:paraId="137AC7EA" w14:textId="77777777" w:rsidR="00DF6A88" w:rsidRPr="00E8328A" w:rsidRDefault="00DF6A88">
      <w:pPr>
        <w:spacing w:line="480" w:lineRule="auto"/>
        <w:jc w:val="center"/>
        <w:rPr>
          <w:rFonts w:ascii="Times New Roman" w:eastAsia="Bookman Old Style" w:hAnsi="Times New Roman" w:cs="Times New Roman"/>
          <w:sz w:val="32"/>
          <w:szCs w:val="32"/>
        </w:rPr>
      </w:pPr>
    </w:p>
    <w:p w14:paraId="68541FAA" w14:textId="77777777" w:rsidR="00DF6A88" w:rsidRPr="00E8328A" w:rsidRDefault="00DF6A88">
      <w:pPr>
        <w:spacing w:line="480" w:lineRule="auto"/>
        <w:jc w:val="center"/>
        <w:rPr>
          <w:rFonts w:ascii="Times New Roman" w:eastAsia="Bookman Old Style" w:hAnsi="Times New Roman" w:cs="Times New Roman"/>
          <w:sz w:val="32"/>
          <w:szCs w:val="32"/>
        </w:rPr>
      </w:pPr>
    </w:p>
    <w:p w14:paraId="7E4FBDC8" w14:textId="77777777" w:rsidR="00DF6A88" w:rsidRPr="00E8328A" w:rsidRDefault="00DF6A88">
      <w:pPr>
        <w:spacing w:line="480" w:lineRule="auto"/>
        <w:jc w:val="center"/>
        <w:rPr>
          <w:rFonts w:ascii="Times New Roman" w:eastAsia="Bookman Old Style" w:hAnsi="Times New Roman" w:cs="Times New Roman"/>
          <w:sz w:val="32"/>
          <w:szCs w:val="32"/>
        </w:rPr>
      </w:pPr>
    </w:p>
    <w:p w14:paraId="5430999E" w14:textId="77777777" w:rsidR="00DF6A88" w:rsidRPr="00E8328A" w:rsidRDefault="00DF6A88">
      <w:pPr>
        <w:spacing w:line="480" w:lineRule="auto"/>
        <w:jc w:val="center"/>
        <w:rPr>
          <w:rFonts w:ascii="Times New Roman" w:eastAsia="Bookman Old Style" w:hAnsi="Times New Roman" w:cs="Times New Roman"/>
          <w:sz w:val="32"/>
          <w:szCs w:val="32"/>
        </w:rPr>
      </w:pPr>
    </w:p>
    <w:p w14:paraId="678214E4" w14:textId="77777777" w:rsidR="00DF6A88" w:rsidRPr="00E8328A" w:rsidRDefault="00DF6A88">
      <w:pPr>
        <w:spacing w:line="480" w:lineRule="auto"/>
        <w:jc w:val="center"/>
        <w:rPr>
          <w:rFonts w:ascii="Times New Roman" w:eastAsia="Bookman Old Style" w:hAnsi="Times New Roman" w:cs="Times New Roman"/>
          <w:sz w:val="32"/>
          <w:szCs w:val="32"/>
        </w:rPr>
      </w:pPr>
    </w:p>
    <w:p w14:paraId="04686E83" w14:textId="77777777" w:rsidR="00DF6A88" w:rsidRPr="00E8328A" w:rsidRDefault="00DF6A88">
      <w:pPr>
        <w:spacing w:line="480" w:lineRule="auto"/>
        <w:jc w:val="center"/>
        <w:rPr>
          <w:rFonts w:ascii="Times New Roman" w:eastAsia="Bookman Old Style" w:hAnsi="Times New Roman" w:cs="Times New Roman"/>
          <w:sz w:val="32"/>
          <w:szCs w:val="32"/>
        </w:rPr>
      </w:pPr>
    </w:p>
    <w:p w14:paraId="3564387C" w14:textId="77777777" w:rsidR="00DF6A88" w:rsidRPr="00E8328A" w:rsidRDefault="00DF6A88">
      <w:pPr>
        <w:spacing w:line="480" w:lineRule="auto"/>
        <w:jc w:val="center"/>
        <w:rPr>
          <w:rFonts w:ascii="Times New Roman" w:eastAsia="Bookman Old Style" w:hAnsi="Times New Roman" w:cs="Times New Roman"/>
          <w:sz w:val="32"/>
          <w:szCs w:val="32"/>
        </w:rPr>
      </w:pPr>
    </w:p>
    <w:p w14:paraId="60D7BCEB" w14:textId="77777777" w:rsidR="00DF6A88" w:rsidRPr="00E8328A" w:rsidRDefault="00DF6A88">
      <w:pPr>
        <w:spacing w:line="480" w:lineRule="auto"/>
        <w:jc w:val="center"/>
        <w:rPr>
          <w:rFonts w:ascii="Times New Roman" w:eastAsia="Bookman Old Style" w:hAnsi="Times New Roman" w:cs="Times New Roman"/>
          <w:sz w:val="32"/>
          <w:szCs w:val="32"/>
        </w:rPr>
      </w:pPr>
    </w:p>
    <w:p w14:paraId="4F777556" w14:textId="77777777" w:rsidR="00DF6A88" w:rsidRPr="00E8328A" w:rsidRDefault="00DF6A88">
      <w:pPr>
        <w:spacing w:line="480" w:lineRule="auto"/>
        <w:jc w:val="center"/>
        <w:rPr>
          <w:rFonts w:ascii="Times New Roman" w:eastAsia="Bookman Old Style" w:hAnsi="Times New Roman" w:cs="Times New Roman"/>
          <w:sz w:val="32"/>
          <w:szCs w:val="32"/>
        </w:rPr>
      </w:pPr>
    </w:p>
    <w:p w14:paraId="2838CB11" w14:textId="77777777" w:rsidR="00DF6A88" w:rsidRPr="00E8328A" w:rsidRDefault="00DF6A88">
      <w:pPr>
        <w:spacing w:line="480" w:lineRule="auto"/>
        <w:jc w:val="center"/>
        <w:rPr>
          <w:rFonts w:ascii="Times New Roman" w:eastAsia="Bookman Old Style" w:hAnsi="Times New Roman" w:cs="Times New Roman"/>
          <w:sz w:val="32"/>
          <w:szCs w:val="32"/>
        </w:rPr>
        <w:sectPr w:rsidR="00DF6A88" w:rsidRPr="00E8328A">
          <w:footerReference w:type="default" r:id="rId12"/>
          <w:pgSz w:w="11906" w:h="16838"/>
          <w:pgMar w:top="1440" w:right="1440" w:bottom="1440" w:left="1440" w:header="720" w:footer="720" w:gutter="0"/>
          <w:pgNumType w:start="1"/>
          <w:cols w:space="720"/>
        </w:sectPr>
      </w:pPr>
    </w:p>
    <w:p w14:paraId="25D31EF3" w14:textId="77777777" w:rsidR="00DF6A88" w:rsidRPr="006240A5" w:rsidRDefault="00637CC5" w:rsidP="006240A5">
      <w:pPr>
        <w:pStyle w:val="Heading1"/>
      </w:pPr>
      <w:r w:rsidRPr="00E8328A">
        <w:rPr>
          <w:rFonts w:eastAsia="Times New Roman"/>
        </w:rPr>
        <w:lastRenderedPageBreak/>
        <w:t>Chapter 1</w:t>
      </w:r>
    </w:p>
    <w:p w14:paraId="2F57069A" w14:textId="77777777" w:rsidR="00DF6A88" w:rsidRPr="00E8328A" w:rsidRDefault="00637CC5">
      <w:pPr>
        <w:spacing w:line="480" w:lineRule="auto"/>
        <w:jc w:val="center"/>
        <w:rPr>
          <w:rFonts w:ascii="Times New Roman" w:eastAsia="Times New Roman" w:hAnsi="Times New Roman" w:cs="Times New Roman"/>
          <w:b/>
          <w:sz w:val="36"/>
          <w:szCs w:val="36"/>
        </w:rPr>
      </w:pPr>
      <w:r w:rsidRPr="00E8328A">
        <w:rPr>
          <w:rFonts w:ascii="Times New Roman" w:eastAsia="Times New Roman" w:hAnsi="Times New Roman" w:cs="Times New Roman"/>
          <w:b/>
          <w:sz w:val="36"/>
          <w:szCs w:val="36"/>
        </w:rPr>
        <w:t xml:space="preserve">Introduction </w:t>
      </w:r>
    </w:p>
    <w:p w14:paraId="5F35FE13" w14:textId="48687FD7" w:rsidR="00DF6A88" w:rsidRPr="00A1095F" w:rsidRDefault="00493E1A" w:rsidP="00493E1A">
      <w:pPr>
        <w:pStyle w:val="Heading3"/>
      </w:pPr>
      <w:r>
        <w:t>1.1-</w:t>
      </w:r>
      <w:r w:rsidR="00637CC5" w:rsidRPr="00A1095F">
        <w:t>Introduction</w:t>
      </w:r>
      <w:r w:rsidR="00902FF6" w:rsidRPr="00A1095F">
        <w:t>:</w:t>
      </w:r>
    </w:p>
    <w:p w14:paraId="0F04C6E0" w14:textId="77777777" w:rsidR="00F7669F" w:rsidRPr="009016E8" w:rsidRDefault="00F7669F" w:rsidP="00522F0A">
      <w:pPr>
        <w:spacing w:before="120" w:after="120" w:line="360" w:lineRule="auto"/>
        <w:jc w:val="both"/>
        <w:rPr>
          <w:rFonts w:ascii="Times New Roman" w:eastAsia="Times New Roman" w:hAnsi="Times New Roman" w:cs="Times New Roman"/>
          <w:sz w:val="24"/>
          <w:szCs w:val="24"/>
        </w:rPr>
      </w:pPr>
      <w:r w:rsidRPr="009016E8">
        <w:rPr>
          <w:rFonts w:ascii="Times New Roman" w:eastAsia="Times New Roman" w:hAnsi="Times New Roman" w:cs="Times New Roman"/>
          <w:sz w:val="24"/>
          <w:szCs w:val="24"/>
        </w:rPr>
        <w:t>Real-time crowd counting in videos becomes more and more important for public</w:t>
      </w:r>
    </w:p>
    <w:p w14:paraId="06D23976" w14:textId="77777777" w:rsidR="00F7669F" w:rsidRPr="009016E8" w:rsidRDefault="00F7669F" w:rsidP="00522F0A">
      <w:pPr>
        <w:spacing w:before="120" w:after="120" w:line="360" w:lineRule="auto"/>
        <w:jc w:val="both"/>
        <w:rPr>
          <w:rFonts w:ascii="Times New Roman" w:eastAsia="Times New Roman" w:hAnsi="Times New Roman" w:cs="Times New Roman"/>
          <w:sz w:val="24"/>
          <w:szCs w:val="24"/>
        </w:rPr>
      </w:pPr>
      <w:r w:rsidRPr="009016E8">
        <w:rPr>
          <w:rFonts w:ascii="Times New Roman" w:eastAsia="Times New Roman" w:hAnsi="Times New Roman" w:cs="Times New Roman"/>
          <w:sz w:val="24"/>
          <w:szCs w:val="24"/>
        </w:rPr>
        <w:t>area monitoring for the purpose of safety and security. The goal of crowd counting is</w:t>
      </w:r>
    </w:p>
    <w:p w14:paraId="656EB671" w14:textId="1D05E942" w:rsidR="00F7669F" w:rsidRPr="009016E8" w:rsidRDefault="00F7669F" w:rsidP="00522F0A">
      <w:pPr>
        <w:spacing w:before="120" w:after="120" w:line="360" w:lineRule="auto"/>
        <w:jc w:val="both"/>
        <w:rPr>
          <w:rFonts w:ascii="Times New Roman" w:eastAsia="Times New Roman" w:hAnsi="Times New Roman" w:cs="Times New Roman"/>
          <w:sz w:val="24"/>
          <w:szCs w:val="24"/>
        </w:rPr>
      </w:pPr>
      <w:r w:rsidRPr="009016E8">
        <w:rPr>
          <w:rFonts w:ascii="Times New Roman" w:eastAsia="Times New Roman" w:hAnsi="Times New Roman" w:cs="Times New Roman"/>
          <w:sz w:val="24"/>
          <w:szCs w:val="24"/>
        </w:rPr>
        <w:t>to estimate the number of people passing through a given line or a given area. It has</w:t>
      </w:r>
    </w:p>
    <w:p w14:paraId="6359F426" w14:textId="77777777" w:rsidR="00F7669F" w:rsidRPr="009016E8" w:rsidRDefault="00F7669F" w:rsidP="00522F0A">
      <w:pPr>
        <w:spacing w:before="120" w:after="120" w:line="360" w:lineRule="auto"/>
        <w:jc w:val="both"/>
        <w:rPr>
          <w:rFonts w:ascii="Times New Roman" w:eastAsia="Times New Roman" w:hAnsi="Times New Roman" w:cs="Times New Roman"/>
          <w:sz w:val="24"/>
          <w:szCs w:val="24"/>
        </w:rPr>
      </w:pPr>
      <w:r w:rsidRPr="009016E8">
        <w:rPr>
          <w:rFonts w:ascii="Times New Roman" w:eastAsia="Times New Roman" w:hAnsi="Times New Roman" w:cs="Times New Roman"/>
          <w:sz w:val="24"/>
          <w:szCs w:val="24"/>
        </w:rPr>
        <w:t>many valuable real-world applications, such as controlling the number of people in</w:t>
      </w:r>
    </w:p>
    <w:p w14:paraId="0CF8539D" w14:textId="77777777" w:rsidR="00F7669F" w:rsidRPr="009016E8" w:rsidRDefault="00F7669F" w:rsidP="00522F0A">
      <w:pPr>
        <w:spacing w:before="120" w:after="120" w:line="360" w:lineRule="auto"/>
        <w:jc w:val="both"/>
        <w:rPr>
          <w:rFonts w:ascii="Times New Roman" w:eastAsia="Times New Roman" w:hAnsi="Times New Roman" w:cs="Times New Roman"/>
          <w:sz w:val="24"/>
          <w:szCs w:val="24"/>
        </w:rPr>
      </w:pPr>
      <w:r w:rsidRPr="009016E8">
        <w:rPr>
          <w:rFonts w:ascii="Times New Roman" w:eastAsia="Times New Roman" w:hAnsi="Times New Roman" w:cs="Times New Roman"/>
          <w:sz w:val="24"/>
          <w:szCs w:val="24"/>
        </w:rPr>
        <w:t>the venues, estimating the people flow in the subway station, counting people entering</w:t>
      </w:r>
    </w:p>
    <w:p w14:paraId="4FCA00B3" w14:textId="77777777" w:rsidR="009016E8" w:rsidRDefault="00F7669F" w:rsidP="00522F0A">
      <w:pPr>
        <w:spacing w:line="480" w:lineRule="auto"/>
        <w:jc w:val="both"/>
        <w:rPr>
          <w:rFonts w:ascii="Times New Roman" w:eastAsia="Times New Roman" w:hAnsi="Times New Roman" w:cs="Times New Roman"/>
          <w:sz w:val="24"/>
          <w:szCs w:val="24"/>
        </w:rPr>
      </w:pPr>
      <w:r w:rsidRPr="009016E8">
        <w:rPr>
          <w:rFonts w:ascii="Times New Roman" w:eastAsia="Times New Roman" w:hAnsi="Times New Roman" w:cs="Times New Roman"/>
          <w:sz w:val="24"/>
          <w:szCs w:val="24"/>
        </w:rPr>
        <w:t>and exiting</w:t>
      </w:r>
      <w:r w:rsidR="004B4631" w:rsidRPr="009016E8">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A7378D7" wp14:editId="0BD8A7C8">
                <wp:simplePos x="0" y="0"/>
                <wp:positionH relativeFrom="column">
                  <wp:posOffset>3626485</wp:posOffset>
                </wp:positionH>
                <wp:positionV relativeFrom="paragraph">
                  <wp:posOffset>274320</wp:posOffset>
                </wp:positionV>
                <wp:extent cx="716915" cy="45085"/>
                <wp:effectExtent l="0" t="57150" r="0" b="50165"/>
                <wp:wrapTopAndBottom/>
                <wp:docPr id="2" name="Rectangle 2"/>
                <wp:cNvGraphicFramePr/>
                <a:graphic xmlns:a="http://schemas.openxmlformats.org/drawingml/2006/main">
                  <a:graphicData uri="http://schemas.microsoft.com/office/word/2010/wordprocessingShape">
                    <wps:wsp>
                      <wps:cNvSpPr/>
                      <wps:spPr>
                        <a:xfrm flipH="1">
                          <a:off x="0" y="0"/>
                          <a:ext cx="716915" cy="45085"/>
                        </a:xfrm>
                        <a:prstGeom prst="rect">
                          <a:avLst/>
                        </a:prstGeom>
                        <a:noFill/>
                        <a:ln>
                          <a:noFill/>
                        </a:ln>
                      </wps:spPr>
                      <wps:txbx>
                        <w:txbxContent>
                          <w:p w14:paraId="6396AF81" w14:textId="77777777" w:rsidR="00637CC5" w:rsidRDefault="00637CC5">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rect w14:anchorId="3A7378D7" id="Rectangle 2" o:spid="_x0000_s1027" style="position:absolute;left:0;text-align:left;margin-left:285.55pt;margin-top:21.6pt;width:56.45pt;height:3.55pt;flip:x;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" filled="f" stroked="f">
                <v:textbox inset="2.53958mm,2.53958mm,2.53958mm,2.53958mm">
                  <w:txbxContent>
                    <w:p w14:paraId="6396AF81" w14:textId="77777777" w:rsidR="00637CC5" w:rsidRDefault="00637CC5">
                      <w:pPr>
                        <w:textDirection w:val="btLr"/>
                      </w:pPr>
                    </w:p>
                  </w:txbxContent>
                </v:textbox>
                <w10:wrap type="topAndBottom"/>
              </v:rect>
            </w:pict>
          </mc:Fallback>
        </mc:AlternateContent>
      </w:r>
      <w:r w:rsidR="009016E8" w:rsidRPr="009016E8">
        <w:rPr>
          <w:rFonts w:ascii="Times New Roman" w:eastAsia="Times New Roman" w:hAnsi="Times New Roman" w:cs="Times New Roman"/>
          <w:sz w:val="24"/>
          <w:szCs w:val="24"/>
        </w:rPr>
        <w:t xml:space="preserve">. </w:t>
      </w:r>
      <w:r w:rsidR="009016E8">
        <w:rPr>
          <w:rFonts w:ascii="Times New Roman" w:eastAsia="Times New Roman" w:hAnsi="Times New Roman" w:cs="Times New Roman"/>
          <w:sz w:val="24"/>
          <w:szCs w:val="24"/>
        </w:rPr>
        <w:t>In this python project, we are going to build a real time human detection</w:t>
      </w:r>
    </w:p>
    <w:p w14:paraId="69D2151F" w14:textId="7D552469" w:rsidR="00DF6A88" w:rsidRPr="009016E8" w:rsidRDefault="009016E8" w:rsidP="00522F0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counting system by using </w:t>
      </w:r>
      <w:r w:rsidR="00522F0A">
        <w:rPr>
          <w:rFonts w:ascii="Times New Roman" w:eastAsia="Times New Roman" w:hAnsi="Times New Roman" w:cs="Times New Roman"/>
          <w:sz w:val="24"/>
          <w:szCs w:val="24"/>
        </w:rPr>
        <w:t>open source computer vision</w:t>
      </w:r>
      <w:r w:rsidR="00BC44E0">
        <w:rPr>
          <w:rFonts w:ascii="Times New Roman" w:eastAsia="Times New Roman" w:hAnsi="Times New Roman" w:cs="Times New Roman"/>
          <w:sz w:val="24"/>
          <w:szCs w:val="24"/>
        </w:rPr>
        <w:t xml:space="preserve"> </w:t>
      </w:r>
      <w:r w:rsidR="00522F0A">
        <w:rPr>
          <w:rFonts w:ascii="Times New Roman" w:eastAsia="Times New Roman" w:hAnsi="Times New Roman" w:cs="Times New Roman"/>
          <w:sz w:val="24"/>
          <w:szCs w:val="24"/>
        </w:rPr>
        <w:t>(</w:t>
      </w:r>
      <w:r>
        <w:rPr>
          <w:rFonts w:ascii="Times New Roman" w:eastAsia="Times New Roman" w:hAnsi="Times New Roman" w:cs="Times New Roman"/>
          <w:sz w:val="24"/>
          <w:szCs w:val="24"/>
        </w:rPr>
        <w:t>open cv</w:t>
      </w:r>
      <w:r w:rsidR="00522F0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library and </w:t>
      </w:r>
      <w:r w:rsidR="00522F0A" w:rsidRPr="00522F0A">
        <w:rPr>
          <w:rFonts w:ascii="Times New Roman" w:hAnsi="Times New Roman" w:cs="Times New Roman"/>
          <w:sz w:val="24"/>
          <w:szCs w:val="24"/>
        </w:rPr>
        <w:t>Histogram of Oriented Gradient</w:t>
      </w:r>
      <w:r w:rsidR="00522F0A">
        <w:rPr>
          <w:rFonts w:ascii="Times New Roman" w:hAnsi="Times New Roman" w:cs="Times New Roman"/>
          <w:sz w:val="24"/>
          <w:szCs w:val="24"/>
        </w:rPr>
        <w:t xml:space="preserve"> </w:t>
      </w:r>
      <w:r w:rsidR="00522F0A">
        <w:t>(</w:t>
      </w:r>
      <w:r w:rsidR="00522F0A">
        <w:rPr>
          <w:rFonts w:ascii="Times New Roman" w:eastAsia="Times New Roman" w:hAnsi="Times New Roman" w:cs="Times New Roman"/>
          <w:sz w:val="24"/>
          <w:szCs w:val="24"/>
        </w:rPr>
        <w:t xml:space="preserve">HOG) </w:t>
      </w:r>
      <w:r>
        <w:rPr>
          <w:rFonts w:ascii="Times New Roman" w:eastAsia="Times New Roman" w:hAnsi="Times New Roman" w:cs="Times New Roman"/>
          <w:sz w:val="24"/>
          <w:szCs w:val="24"/>
        </w:rPr>
        <w:t>feature descriptor algorithm</w:t>
      </w:r>
      <w:r w:rsidR="00522F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which will we used to detect people in a particular frame by calling it’s pretrained model for human detection,</w:t>
      </w:r>
      <w:r w:rsidR="00522F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providing that pretrained model to the support vector machine for the purpos</w:t>
      </w:r>
      <w:r w:rsidR="00522F0A">
        <w:rPr>
          <w:rFonts w:ascii="Times New Roman" w:eastAsia="Times New Roman" w:hAnsi="Times New Roman" w:cs="Times New Roman"/>
          <w:sz w:val="24"/>
          <w:szCs w:val="24"/>
        </w:rPr>
        <w:t>e</w:t>
      </w:r>
      <w:r w:rsidR="00BC44E0">
        <w:rPr>
          <w:rFonts w:ascii="Times New Roman" w:eastAsia="Times New Roman" w:hAnsi="Times New Roman" w:cs="Times New Roman"/>
          <w:sz w:val="24"/>
          <w:szCs w:val="24"/>
        </w:rPr>
        <w:t xml:space="preserve"> of </w:t>
      </w:r>
      <w:r w:rsidR="00522F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detection.</w:t>
      </w:r>
      <w:r w:rsidR="00522F0A">
        <w:rPr>
          <w:rFonts w:ascii="Times New Roman" w:eastAsia="Times New Roman" w:hAnsi="Times New Roman" w:cs="Times New Roman"/>
          <w:sz w:val="24"/>
          <w:szCs w:val="24"/>
        </w:rPr>
        <w:t xml:space="preserve"> </w:t>
      </w:r>
      <w:r w:rsidR="00522F0A">
        <w:t xml:space="preserve"> </w:t>
      </w:r>
      <w:r w:rsidR="00522F0A" w:rsidRPr="00522F0A">
        <w:rPr>
          <w:rFonts w:ascii="Times New Roman" w:hAnsi="Times New Roman" w:cs="Times New Roman"/>
          <w:sz w:val="24"/>
          <w:szCs w:val="24"/>
        </w:rPr>
        <w:t>Histogram of Oriented Gradient</w:t>
      </w:r>
      <w:r w:rsidR="00522F0A">
        <w:rPr>
          <w:rFonts w:ascii="Times New Roman" w:hAnsi="Times New Roman" w:cs="Times New Roman"/>
          <w:sz w:val="24"/>
          <w:szCs w:val="24"/>
        </w:rPr>
        <w:t xml:space="preserve"> </w:t>
      </w:r>
      <w:r w:rsidR="00522F0A">
        <w:t>(</w:t>
      </w:r>
      <w:r w:rsidR="00522F0A">
        <w:rPr>
          <w:rFonts w:ascii="Times New Roman" w:eastAsia="Times New Roman" w:hAnsi="Times New Roman" w:cs="Times New Roman"/>
          <w:sz w:val="24"/>
          <w:szCs w:val="24"/>
        </w:rPr>
        <w:t>HOG) is a inbuild feature of open cv library, can be used by just importing open cv library to the code to access it’s features.</w:t>
      </w:r>
    </w:p>
    <w:p w14:paraId="3B8132F9" w14:textId="77777777" w:rsidR="00DF6A88" w:rsidRPr="00E8328A" w:rsidRDefault="00DF6A88">
      <w:pPr>
        <w:spacing w:line="480" w:lineRule="auto"/>
        <w:jc w:val="both"/>
        <w:rPr>
          <w:rFonts w:ascii="Times New Roman" w:eastAsia="Times New Roman" w:hAnsi="Times New Roman" w:cs="Times New Roman"/>
        </w:rPr>
      </w:pPr>
    </w:p>
    <w:p w14:paraId="668D5A83" w14:textId="77777777" w:rsidR="00DF6A88" w:rsidRPr="00E8328A" w:rsidRDefault="00DF6A88">
      <w:pPr>
        <w:spacing w:line="480" w:lineRule="auto"/>
        <w:jc w:val="both"/>
        <w:rPr>
          <w:rFonts w:ascii="Times New Roman" w:eastAsia="Bookman Old Style" w:hAnsi="Times New Roman" w:cs="Times New Roman"/>
          <w:sz w:val="32"/>
          <w:szCs w:val="32"/>
        </w:rPr>
      </w:pPr>
    </w:p>
    <w:p w14:paraId="57D64E8C" w14:textId="77777777" w:rsidR="00DF6A88" w:rsidRPr="00E8328A" w:rsidRDefault="00DF6A88">
      <w:pPr>
        <w:spacing w:line="480" w:lineRule="auto"/>
        <w:jc w:val="both"/>
        <w:rPr>
          <w:rFonts w:ascii="Times New Roman" w:eastAsia="Bookman Old Style" w:hAnsi="Times New Roman" w:cs="Times New Roman"/>
          <w:sz w:val="32"/>
          <w:szCs w:val="32"/>
        </w:rPr>
      </w:pPr>
    </w:p>
    <w:p w14:paraId="53902D78" w14:textId="77777777" w:rsidR="00DF6A88" w:rsidRPr="00E8328A" w:rsidRDefault="00DF6A88">
      <w:pPr>
        <w:spacing w:line="480" w:lineRule="auto"/>
        <w:jc w:val="both"/>
        <w:rPr>
          <w:rFonts w:ascii="Times New Roman" w:eastAsia="Bookman Old Style" w:hAnsi="Times New Roman" w:cs="Times New Roman"/>
          <w:sz w:val="32"/>
          <w:szCs w:val="32"/>
        </w:rPr>
      </w:pPr>
    </w:p>
    <w:p w14:paraId="5D2D41EA" w14:textId="77979CE6" w:rsidR="00DF6A88" w:rsidRDefault="00DF6A88">
      <w:pPr>
        <w:spacing w:line="480" w:lineRule="auto"/>
        <w:jc w:val="both"/>
        <w:rPr>
          <w:rFonts w:ascii="Times New Roman" w:eastAsia="Bookman Old Style" w:hAnsi="Times New Roman" w:cs="Times New Roman"/>
          <w:sz w:val="32"/>
          <w:szCs w:val="32"/>
        </w:rPr>
      </w:pPr>
    </w:p>
    <w:p w14:paraId="0E6B17C6" w14:textId="3D7BAFEA" w:rsidR="004B4631" w:rsidRDefault="004B4631">
      <w:pPr>
        <w:spacing w:line="480" w:lineRule="auto"/>
        <w:jc w:val="both"/>
        <w:rPr>
          <w:rFonts w:ascii="Times New Roman" w:eastAsia="Bookman Old Style" w:hAnsi="Times New Roman" w:cs="Times New Roman"/>
          <w:sz w:val="32"/>
          <w:szCs w:val="32"/>
        </w:rPr>
      </w:pPr>
    </w:p>
    <w:p w14:paraId="796DEAF7" w14:textId="77777777" w:rsidR="00A1095F" w:rsidRDefault="00A1095F">
      <w:pPr>
        <w:spacing w:line="480" w:lineRule="auto"/>
        <w:jc w:val="both"/>
        <w:rPr>
          <w:rFonts w:ascii="Times New Roman" w:eastAsia="Bookman Old Style" w:hAnsi="Times New Roman" w:cs="Times New Roman"/>
          <w:sz w:val="32"/>
          <w:szCs w:val="32"/>
        </w:rPr>
      </w:pPr>
    </w:p>
    <w:p w14:paraId="78BA7793" w14:textId="77777777" w:rsidR="00A1095F" w:rsidRDefault="00A1095F">
      <w:pPr>
        <w:spacing w:line="480" w:lineRule="auto"/>
        <w:jc w:val="both"/>
        <w:rPr>
          <w:rFonts w:ascii="Times New Roman" w:eastAsia="Bookman Old Style" w:hAnsi="Times New Roman" w:cs="Times New Roman"/>
          <w:sz w:val="32"/>
          <w:szCs w:val="32"/>
        </w:rPr>
      </w:pPr>
    </w:p>
    <w:p w14:paraId="4673579C" w14:textId="77777777" w:rsidR="00A1095F" w:rsidRDefault="00A1095F">
      <w:pPr>
        <w:spacing w:line="480" w:lineRule="auto"/>
        <w:jc w:val="both"/>
        <w:rPr>
          <w:rFonts w:ascii="Times New Roman" w:eastAsia="Times New Roman" w:hAnsi="Times New Roman" w:cs="Times New Roman"/>
          <w:b/>
          <w:sz w:val="32"/>
          <w:szCs w:val="32"/>
        </w:rPr>
      </w:pPr>
    </w:p>
    <w:p w14:paraId="4754507D" w14:textId="66EDA8D8" w:rsidR="00DF6A88" w:rsidRPr="006240A5" w:rsidRDefault="00637CC5" w:rsidP="006240A5">
      <w:pPr>
        <w:pStyle w:val="Heading1"/>
      </w:pPr>
      <w:r w:rsidRPr="00E8328A">
        <w:rPr>
          <w:rFonts w:eastAsia="Times New Roman"/>
        </w:rPr>
        <w:t>Chapter 2</w:t>
      </w:r>
    </w:p>
    <w:p w14:paraId="08A09C43" w14:textId="77777777" w:rsidR="00DF6A88" w:rsidRPr="009530EC" w:rsidRDefault="00637CC5">
      <w:pPr>
        <w:spacing w:line="480" w:lineRule="auto"/>
        <w:jc w:val="center"/>
        <w:rPr>
          <w:rFonts w:ascii="Times New Roman" w:eastAsia="Times New Roman" w:hAnsi="Times New Roman" w:cs="Times New Roman"/>
          <w:b/>
          <w:sz w:val="36"/>
          <w:szCs w:val="36"/>
        </w:rPr>
      </w:pPr>
      <w:r w:rsidRPr="00E8328A">
        <w:rPr>
          <w:rFonts w:ascii="Times New Roman" w:eastAsia="Times New Roman" w:hAnsi="Times New Roman" w:cs="Times New Roman"/>
          <w:b/>
          <w:sz w:val="36"/>
          <w:szCs w:val="36"/>
        </w:rPr>
        <w:t>Literature Survey</w:t>
      </w:r>
    </w:p>
    <w:p w14:paraId="575D06F4" w14:textId="12EE909D" w:rsidR="009530EC" w:rsidRDefault="009530EC" w:rsidP="00493E1A">
      <w:pPr>
        <w:pStyle w:val="Heading3"/>
      </w:pPr>
      <w:r w:rsidRPr="00902FF6">
        <w:t xml:space="preserve">2.1- Navneet </w:t>
      </w:r>
      <w:proofErr w:type="spellStart"/>
      <w:r w:rsidRPr="00902FF6">
        <w:t>Dalal</w:t>
      </w:r>
      <w:proofErr w:type="spellEnd"/>
      <w:r w:rsidRPr="00902FF6">
        <w:t xml:space="preserve"> and Bill </w:t>
      </w:r>
      <w:proofErr w:type="spellStart"/>
      <w:r w:rsidRPr="00902FF6">
        <w:t>Triggs</w:t>
      </w:r>
      <w:proofErr w:type="spellEnd"/>
      <w:r w:rsidRPr="00902FF6">
        <w:t>:</w:t>
      </w:r>
    </w:p>
    <w:p w14:paraId="652E8830" w14:textId="77777777" w:rsidR="00A1095F" w:rsidRPr="00A1095F" w:rsidRDefault="00A1095F" w:rsidP="00A1095F"/>
    <w:p w14:paraId="26E097BB" w14:textId="77777777" w:rsidR="009530EC" w:rsidRPr="009530EC" w:rsidRDefault="009530EC" w:rsidP="009530EC">
      <w:pPr>
        <w:spacing w:line="480" w:lineRule="auto"/>
        <w:jc w:val="both"/>
        <w:rPr>
          <w:rFonts w:ascii="Times New Roman" w:eastAsia="Times New Roman" w:hAnsi="Times New Roman" w:cs="Times New Roman"/>
          <w:bCs/>
          <w:sz w:val="24"/>
          <w:szCs w:val="24"/>
        </w:rPr>
      </w:pPr>
      <w:r w:rsidRPr="009530EC">
        <w:rPr>
          <w:rFonts w:ascii="Times New Roman" w:eastAsia="Times New Roman" w:hAnsi="Times New Roman" w:cs="Times New Roman"/>
          <w:bCs/>
          <w:sz w:val="24"/>
          <w:szCs w:val="24"/>
        </w:rPr>
        <w:t>We study the question of feature sets for robust visual object recognition, adopting linear SVM based human detection as a test case. After reviewing existing edge and gradient based descriptors, we show experimentally that grids of Histograms of Oriented Gradient (HOG) descriptors significantly outperform existing feature sets for human detection. We study the influence of each stage of the computation on performance, concluding that fine-scale gradients, fine orientation binning, relatively coarse spatial binning, and high-quality local contrast normalization in overlapping descriptor blocks are all important for good results. The new approach gives near-perfect separation on the original MIT pedestrian database, so we introduce a more challenging dataset containing over 1800 annotated human images with a large range of pose variations and backgrounds.</w:t>
      </w:r>
    </w:p>
    <w:p w14:paraId="08C3F18C" w14:textId="3D179FBA" w:rsidR="009530EC" w:rsidRDefault="009530EC" w:rsidP="00493E1A">
      <w:pPr>
        <w:pStyle w:val="Heading3"/>
      </w:pPr>
      <w:r w:rsidRPr="00902FF6">
        <w:t xml:space="preserve">2.2- Xinjian Zhang and </w:t>
      </w:r>
      <w:proofErr w:type="spellStart"/>
      <w:r w:rsidRPr="00902FF6">
        <w:t>Liqing</w:t>
      </w:r>
      <w:proofErr w:type="spellEnd"/>
      <w:r w:rsidRPr="00902FF6">
        <w:t xml:space="preserve"> Zhang:</w:t>
      </w:r>
    </w:p>
    <w:p w14:paraId="4E57816E" w14:textId="77777777" w:rsidR="00993619" w:rsidRPr="00993619" w:rsidRDefault="00993619" w:rsidP="00993619"/>
    <w:p w14:paraId="60162BF9" w14:textId="77777777" w:rsidR="009530EC" w:rsidRPr="009530EC" w:rsidRDefault="009530EC" w:rsidP="009530EC">
      <w:pPr>
        <w:spacing w:line="480" w:lineRule="auto"/>
        <w:jc w:val="both"/>
        <w:rPr>
          <w:rFonts w:ascii="Times New Roman" w:eastAsia="Times New Roman" w:hAnsi="Times New Roman" w:cs="Times New Roman"/>
          <w:bCs/>
          <w:sz w:val="24"/>
          <w:szCs w:val="24"/>
        </w:rPr>
      </w:pPr>
      <w:r w:rsidRPr="009530EC">
        <w:rPr>
          <w:rFonts w:ascii="Times New Roman" w:eastAsia="Times New Roman" w:hAnsi="Times New Roman" w:cs="Times New Roman"/>
          <w:bCs/>
          <w:sz w:val="24"/>
          <w:szCs w:val="24"/>
        </w:rPr>
        <w:t xml:space="preserve">Real-time crowd counting is of many potential applications, such as surveillance, crowd flow control in subway. In this paper, we propose a fast and novel method for estimating the number of people in crowded surveillance scenes. This method is able to count people in real time and is robust to changes of illumination and background. The combined rectangle features and cascade of boosted classifier are employed to train a multi-scale head-shoulder detector. The detector can detect human in every frame with a high accuracy. Then human tracking is used to track the detected people and remove duplicates in </w:t>
      </w:r>
      <w:r w:rsidRPr="009530EC">
        <w:rPr>
          <w:rFonts w:ascii="Times New Roman" w:eastAsia="Times New Roman" w:hAnsi="Times New Roman" w:cs="Times New Roman"/>
          <w:bCs/>
          <w:sz w:val="24"/>
          <w:szCs w:val="24"/>
        </w:rPr>
        <w:lastRenderedPageBreak/>
        <w:t>successive frames. Experiments on a real-world video show the proposed method can give an accurate estimation in real time.</w:t>
      </w:r>
    </w:p>
    <w:p w14:paraId="41924E8C" w14:textId="24DC2B26" w:rsidR="000258BA" w:rsidRPr="000258BA" w:rsidRDefault="009530EC" w:rsidP="00493E1A">
      <w:pPr>
        <w:pStyle w:val="Heading3"/>
      </w:pPr>
      <w:r w:rsidRPr="00902FF6">
        <w:t xml:space="preserve">2.3-Significance of the People Counting </w:t>
      </w:r>
      <w:proofErr w:type="spellStart"/>
      <w:r w:rsidRPr="00902FF6">
        <w:t>Softwares</w:t>
      </w:r>
      <w:proofErr w:type="spellEnd"/>
      <w:r w:rsidRPr="00902FF6">
        <w:t>:</w:t>
      </w:r>
    </w:p>
    <w:p w14:paraId="2521B069" w14:textId="6C010AAF" w:rsidR="009530EC" w:rsidRPr="009530EC" w:rsidRDefault="009530EC" w:rsidP="00993619">
      <w:pPr>
        <w:spacing w:line="360" w:lineRule="auto"/>
        <w:jc w:val="both"/>
        <w:rPr>
          <w:rFonts w:ascii="Times New Roman" w:eastAsia="Times New Roman" w:hAnsi="Times New Roman" w:cs="Times New Roman"/>
          <w:bCs/>
          <w:sz w:val="24"/>
          <w:szCs w:val="24"/>
        </w:rPr>
      </w:pPr>
      <w:r w:rsidRPr="009530EC">
        <w:rPr>
          <w:rFonts w:ascii="Times New Roman" w:eastAsia="Times New Roman" w:hAnsi="Times New Roman" w:cs="Times New Roman"/>
          <w:bCs/>
          <w:sz w:val="24"/>
          <w:szCs w:val="24"/>
        </w:rPr>
        <w:t>People counting software helps businesses keep track of the number of people entering and leaving their premises. Usually, this type of software uses cameras, sensors, and other technology to count the number of people in real-time. Here are some features provided by people counting software:</w:t>
      </w:r>
    </w:p>
    <w:p w14:paraId="52A0DDA1" w14:textId="09215DB9" w:rsidR="00993619" w:rsidRPr="00493E1A" w:rsidRDefault="00993619" w:rsidP="00493E1A">
      <w:pPr>
        <w:pStyle w:val="Heading4"/>
        <w:numPr>
          <w:ilvl w:val="0"/>
          <w:numId w:val="0"/>
        </w:numPr>
        <w:rPr>
          <w:rFonts w:eastAsia="Times New Roman"/>
        </w:rPr>
      </w:pPr>
      <w:r w:rsidRPr="00493E1A">
        <w:rPr>
          <w:rFonts w:eastAsia="Times New Roman"/>
        </w:rPr>
        <w:t>2.3.1-</w:t>
      </w:r>
      <w:r w:rsidR="009530EC" w:rsidRPr="00493E1A">
        <w:rPr>
          <w:rFonts w:eastAsia="Times New Roman"/>
        </w:rPr>
        <w:t xml:space="preserve">Facial Recognition: </w:t>
      </w:r>
    </w:p>
    <w:p w14:paraId="5B4DE343" w14:textId="177A872F" w:rsidR="009530EC" w:rsidRDefault="009530EC" w:rsidP="00993619">
      <w:pPr>
        <w:spacing w:line="360" w:lineRule="auto"/>
        <w:jc w:val="both"/>
        <w:rPr>
          <w:rFonts w:ascii="Times New Roman" w:eastAsia="Times New Roman" w:hAnsi="Times New Roman" w:cs="Times New Roman"/>
          <w:bCs/>
          <w:sz w:val="24"/>
          <w:szCs w:val="24"/>
        </w:rPr>
      </w:pPr>
      <w:r w:rsidRPr="009530EC">
        <w:rPr>
          <w:rFonts w:ascii="Times New Roman" w:eastAsia="Times New Roman" w:hAnsi="Times New Roman" w:cs="Times New Roman"/>
          <w:bCs/>
          <w:sz w:val="24"/>
          <w:szCs w:val="24"/>
        </w:rPr>
        <w:t>People counting software can recognize individuals by their facial features and store information about them. This way, businesses can review the data in order to identify trends in customer visits.</w:t>
      </w:r>
    </w:p>
    <w:p w14:paraId="6F5BED86" w14:textId="504DB57E" w:rsidR="00993619" w:rsidRDefault="00993619" w:rsidP="00493E1A">
      <w:pPr>
        <w:pStyle w:val="Heading4"/>
        <w:numPr>
          <w:ilvl w:val="0"/>
          <w:numId w:val="0"/>
        </w:numPr>
        <w:rPr>
          <w:rFonts w:eastAsia="Times New Roman"/>
        </w:rPr>
      </w:pPr>
      <w:r>
        <w:rPr>
          <w:rFonts w:eastAsia="Times New Roman"/>
        </w:rPr>
        <w:t>2.3.</w:t>
      </w:r>
      <w:r>
        <w:t>2</w:t>
      </w:r>
      <w:r>
        <w:rPr>
          <w:rFonts w:eastAsia="Times New Roman"/>
        </w:rPr>
        <w:t>-</w:t>
      </w:r>
      <w:r w:rsidR="009530EC">
        <w:rPr>
          <w:rFonts w:eastAsia="Times New Roman"/>
        </w:rPr>
        <w:t xml:space="preserve"> </w:t>
      </w:r>
      <w:r w:rsidR="009530EC" w:rsidRPr="009530EC">
        <w:rPr>
          <w:rFonts w:eastAsia="Times New Roman"/>
        </w:rPr>
        <w:t>Heat Mapping:</w:t>
      </w:r>
    </w:p>
    <w:p w14:paraId="561477CD" w14:textId="29DBC687" w:rsidR="009530EC" w:rsidRDefault="009530EC" w:rsidP="00993619">
      <w:pPr>
        <w:spacing w:line="360" w:lineRule="auto"/>
        <w:jc w:val="both"/>
        <w:rPr>
          <w:rFonts w:ascii="Times New Roman" w:eastAsia="Times New Roman" w:hAnsi="Times New Roman" w:cs="Times New Roman"/>
          <w:bCs/>
          <w:sz w:val="24"/>
          <w:szCs w:val="24"/>
        </w:rPr>
      </w:pPr>
      <w:r w:rsidRPr="009530EC">
        <w:rPr>
          <w:rFonts w:ascii="Times New Roman" w:eastAsia="Times New Roman" w:hAnsi="Times New Roman" w:cs="Times New Roman"/>
          <w:bCs/>
          <w:sz w:val="24"/>
          <w:szCs w:val="24"/>
        </w:rPr>
        <w:t xml:space="preserve"> Heat maps are visual representations that show which areas get the most foot traffic. This feature allows businesses to determine which areas of their stores get the most attention and allocate staff accordingly.</w:t>
      </w:r>
    </w:p>
    <w:p w14:paraId="134BA4F8" w14:textId="45469CE0" w:rsidR="000258BA" w:rsidRDefault="00993619" w:rsidP="00493E1A">
      <w:pPr>
        <w:pStyle w:val="Heading4"/>
        <w:numPr>
          <w:ilvl w:val="0"/>
          <w:numId w:val="0"/>
        </w:numPr>
        <w:rPr>
          <w:rFonts w:eastAsia="Times New Roman"/>
        </w:rPr>
      </w:pPr>
      <w:r>
        <w:rPr>
          <w:rFonts w:eastAsia="Times New Roman"/>
        </w:rPr>
        <w:t>2.3.</w:t>
      </w:r>
      <w:r w:rsidR="000258BA">
        <w:t>3</w:t>
      </w:r>
      <w:r>
        <w:rPr>
          <w:rFonts w:eastAsia="Times New Roman"/>
        </w:rPr>
        <w:t xml:space="preserve">- </w:t>
      </w:r>
      <w:r w:rsidR="009530EC" w:rsidRPr="009530EC">
        <w:rPr>
          <w:rFonts w:eastAsia="Times New Roman"/>
        </w:rPr>
        <w:t xml:space="preserve">Queue Management: </w:t>
      </w:r>
    </w:p>
    <w:p w14:paraId="6A44D3FA" w14:textId="1B25C6E3" w:rsidR="009530EC" w:rsidRDefault="009530EC" w:rsidP="00993619">
      <w:pPr>
        <w:spacing w:line="360" w:lineRule="auto"/>
        <w:jc w:val="both"/>
        <w:rPr>
          <w:rFonts w:ascii="Times New Roman" w:eastAsia="Times New Roman" w:hAnsi="Times New Roman" w:cs="Times New Roman"/>
          <w:bCs/>
          <w:sz w:val="24"/>
          <w:szCs w:val="24"/>
        </w:rPr>
      </w:pPr>
      <w:r w:rsidRPr="009530EC">
        <w:rPr>
          <w:rFonts w:ascii="Times New Roman" w:eastAsia="Times New Roman" w:hAnsi="Times New Roman" w:cs="Times New Roman"/>
          <w:bCs/>
          <w:sz w:val="24"/>
          <w:szCs w:val="24"/>
        </w:rPr>
        <w:t>People counting software can measure and analyze wait times for customers in queues or lines. This allows businesses to better understand customer service levels and make improvements if needed.</w:t>
      </w:r>
    </w:p>
    <w:p w14:paraId="33E2B425" w14:textId="46EC5C1C" w:rsidR="000258BA" w:rsidRDefault="00993619" w:rsidP="00493E1A">
      <w:pPr>
        <w:pStyle w:val="Heading4"/>
        <w:numPr>
          <w:ilvl w:val="0"/>
          <w:numId w:val="0"/>
        </w:numPr>
        <w:rPr>
          <w:rFonts w:eastAsia="Times New Roman"/>
        </w:rPr>
      </w:pPr>
      <w:r>
        <w:rPr>
          <w:rFonts w:eastAsia="Times New Roman"/>
        </w:rPr>
        <w:t>2.3.</w:t>
      </w:r>
      <w:r w:rsidR="000258BA">
        <w:t>4</w:t>
      </w:r>
      <w:r>
        <w:rPr>
          <w:rFonts w:eastAsia="Times New Roman"/>
        </w:rPr>
        <w:t xml:space="preserve">- </w:t>
      </w:r>
      <w:r w:rsidR="009530EC" w:rsidRPr="009530EC">
        <w:rPr>
          <w:rFonts w:eastAsia="Times New Roman"/>
        </w:rPr>
        <w:t xml:space="preserve">Real-Time Data Collection: </w:t>
      </w:r>
    </w:p>
    <w:p w14:paraId="6D851C39" w14:textId="1E4ABA88" w:rsidR="009530EC" w:rsidRDefault="009530EC" w:rsidP="00993619">
      <w:pPr>
        <w:spacing w:line="360" w:lineRule="auto"/>
        <w:jc w:val="both"/>
        <w:rPr>
          <w:rFonts w:ascii="Times New Roman" w:eastAsia="Times New Roman" w:hAnsi="Times New Roman" w:cs="Times New Roman"/>
          <w:bCs/>
          <w:sz w:val="24"/>
          <w:szCs w:val="24"/>
        </w:rPr>
      </w:pPr>
      <w:r w:rsidRPr="009530EC">
        <w:rPr>
          <w:rFonts w:ascii="Times New Roman" w:eastAsia="Times New Roman" w:hAnsi="Times New Roman" w:cs="Times New Roman"/>
          <w:bCs/>
          <w:sz w:val="24"/>
          <w:szCs w:val="24"/>
        </w:rPr>
        <w:t>People counting software collects data from multiple sources in real-time so businesses can have a better understanding of how many customers visit their stores at any given time.</w:t>
      </w:r>
    </w:p>
    <w:p w14:paraId="11F24A03" w14:textId="4E585C4D" w:rsidR="00993619" w:rsidRPr="00493E1A" w:rsidRDefault="00993619" w:rsidP="00493E1A">
      <w:pPr>
        <w:pStyle w:val="Heading4"/>
        <w:numPr>
          <w:ilvl w:val="0"/>
          <w:numId w:val="0"/>
        </w:numPr>
        <w:rPr>
          <w:rFonts w:eastAsia="Times New Roman"/>
        </w:rPr>
      </w:pPr>
      <w:r w:rsidRPr="00493E1A">
        <w:rPr>
          <w:rFonts w:eastAsia="Times New Roman"/>
        </w:rPr>
        <w:t>2.3.</w:t>
      </w:r>
      <w:r w:rsidR="000258BA" w:rsidRPr="00493E1A">
        <w:t>5</w:t>
      </w:r>
      <w:r w:rsidRPr="00493E1A">
        <w:rPr>
          <w:rFonts w:eastAsia="Times New Roman"/>
        </w:rPr>
        <w:t xml:space="preserve">- </w:t>
      </w:r>
      <w:r w:rsidR="009530EC" w:rsidRPr="00493E1A">
        <w:rPr>
          <w:rFonts w:eastAsia="Times New Roman"/>
        </w:rPr>
        <w:t>Reporting Tools:</w:t>
      </w:r>
    </w:p>
    <w:p w14:paraId="7A9303AA" w14:textId="170E0F9D" w:rsidR="00DF6A88" w:rsidRPr="00683CF3" w:rsidRDefault="009530EC" w:rsidP="00993619">
      <w:pPr>
        <w:spacing w:line="360" w:lineRule="auto"/>
        <w:jc w:val="both"/>
        <w:rPr>
          <w:rFonts w:ascii="Times New Roman" w:eastAsia="Times New Roman" w:hAnsi="Times New Roman" w:cs="Times New Roman"/>
          <w:bCs/>
          <w:sz w:val="24"/>
          <w:szCs w:val="24"/>
        </w:rPr>
      </w:pPr>
      <w:r w:rsidRPr="009530EC">
        <w:rPr>
          <w:rFonts w:ascii="Times New Roman" w:eastAsia="Times New Roman" w:hAnsi="Times New Roman" w:cs="Times New Roman"/>
          <w:bCs/>
          <w:sz w:val="24"/>
          <w:szCs w:val="24"/>
        </w:rPr>
        <w:t>People counting software includes reporting tools that generate graphs, charts, and other visuals that allow users to analyze data more easily. These reports are useful for understanding customer behaviors over a period of time as well as identifying opportunities for improvement.</w:t>
      </w:r>
    </w:p>
    <w:p w14:paraId="76D52EA1" w14:textId="77777777" w:rsidR="000258BA" w:rsidRDefault="000258BA" w:rsidP="009530EC">
      <w:pPr>
        <w:spacing w:line="480" w:lineRule="auto"/>
        <w:jc w:val="both"/>
        <w:rPr>
          <w:rFonts w:ascii="Times New Roman" w:eastAsia="Times New Roman" w:hAnsi="Times New Roman" w:cs="Times New Roman"/>
          <w:b/>
          <w:sz w:val="32"/>
          <w:szCs w:val="32"/>
        </w:rPr>
      </w:pPr>
    </w:p>
    <w:p w14:paraId="11E44E88" w14:textId="5623BA51" w:rsidR="009530EC" w:rsidRPr="006240A5" w:rsidRDefault="009530EC" w:rsidP="006240A5">
      <w:pPr>
        <w:pStyle w:val="Heading1"/>
      </w:pPr>
      <w:r w:rsidRPr="00E8328A">
        <w:rPr>
          <w:rFonts w:eastAsia="Times New Roman"/>
        </w:rPr>
        <w:lastRenderedPageBreak/>
        <w:t>Chapter 3</w:t>
      </w:r>
    </w:p>
    <w:p w14:paraId="0083B903" w14:textId="50E97A12" w:rsidR="00F22CDC" w:rsidRPr="00902FF6" w:rsidRDefault="009530EC" w:rsidP="00F22CDC">
      <w:pPr>
        <w:spacing w:line="480" w:lineRule="auto"/>
        <w:ind w:left="2880" w:firstLine="720"/>
        <w:jc w:val="both"/>
        <w:rPr>
          <w:rFonts w:ascii="Times New Roman" w:eastAsia="Times New Roman" w:hAnsi="Times New Roman" w:cs="Times New Roman"/>
          <w:b/>
          <w:sz w:val="36"/>
          <w:szCs w:val="36"/>
        </w:rPr>
      </w:pPr>
      <w:r w:rsidRPr="00902FF6">
        <w:rPr>
          <w:rFonts w:ascii="Times New Roman" w:eastAsia="Times New Roman" w:hAnsi="Times New Roman" w:cs="Times New Roman"/>
          <w:b/>
          <w:sz w:val="36"/>
          <w:szCs w:val="36"/>
        </w:rPr>
        <w:t xml:space="preserve">Methodology </w:t>
      </w:r>
    </w:p>
    <w:p w14:paraId="58269F18" w14:textId="77777777" w:rsidR="000258BA" w:rsidRPr="000258BA" w:rsidRDefault="00F22CDC" w:rsidP="00493E1A">
      <w:pPr>
        <w:pStyle w:val="Heading3"/>
      </w:pPr>
      <w:r w:rsidRPr="000258BA">
        <w:t>3.1- Project Prerequisites:</w:t>
      </w:r>
    </w:p>
    <w:p w14:paraId="53BAAE30" w14:textId="599F87B9" w:rsidR="00F22CDC" w:rsidRPr="000258BA" w:rsidRDefault="00F22CDC" w:rsidP="00493E1A">
      <w:pPr>
        <w:spacing w:line="360" w:lineRule="auto"/>
        <w:jc w:val="both"/>
        <w:rPr>
          <w:rFonts w:ascii="Times New Roman" w:eastAsia="Times New Roman" w:hAnsi="Times New Roman" w:cs="Times New Roman"/>
          <w:b/>
          <w:sz w:val="28"/>
          <w:szCs w:val="28"/>
        </w:rPr>
      </w:pPr>
      <w:r w:rsidRPr="00692044">
        <w:rPr>
          <w:rFonts w:ascii="Times New Roman" w:eastAsia="Times New Roman" w:hAnsi="Times New Roman" w:cs="Times New Roman"/>
          <w:bCs/>
          <w:sz w:val="24"/>
          <w:szCs w:val="24"/>
        </w:rPr>
        <w:t>The project in Python requires you to have basic knowledge of python programming and the OpenCV library. We will be needing following libraries:-</w:t>
      </w:r>
    </w:p>
    <w:p w14:paraId="3BB9379D" w14:textId="03381672" w:rsidR="00F22CDC" w:rsidRPr="00692044" w:rsidRDefault="000258BA" w:rsidP="00493E1A">
      <w:pPr>
        <w:pStyle w:val="Heading4"/>
        <w:numPr>
          <w:ilvl w:val="0"/>
          <w:numId w:val="0"/>
        </w:numPr>
        <w:rPr>
          <w:rFonts w:eastAsia="Times New Roman"/>
        </w:rPr>
      </w:pPr>
      <w:r>
        <w:rPr>
          <w:rFonts w:eastAsia="Times New Roman"/>
        </w:rPr>
        <w:t>3.1.1-</w:t>
      </w:r>
      <w:r w:rsidR="00F22CDC" w:rsidRPr="00692044">
        <w:rPr>
          <w:rFonts w:eastAsia="Times New Roman"/>
        </w:rPr>
        <w:t xml:space="preserve">OpenCV: </w:t>
      </w:r>
      <w:r w:rsidR="00F22CDC" w:rsidRPr="000258BA">
        <w:rPr>
          <w:rFonts w:eastAsia="Times New Roman"/>
        </w:rPr>
        <w:t>A strong library used for machine learning.</w:t>
      </w:r>
    </w:p>
    <w:p w14:paraId="4B974326" w14:textId="6BE0281A" w:rsidR="00F22CDC" w:rsidRPr="00692044" w:rsidRDefault="000258BA" w:rsidP="00493E1A">
      <w:pPr>
        <w:pStyle w:val="Heading4"/>
        <w:numPr>
          <w:ilvl w:val="0"/>
          <w:numId w:val="0"/>
        </w:numPr>
        <w:rPr>
          <w:rFonts w:eastAsia="Times New Roman"/>
        </w:rPr>
      </w:pPr>
      <w:r>
        <w:rPr>
          <w:rFonts w:eastAsia="Times New Roman"/>
        </w:rPr>
        <w:t>3.1.2-</w:t>
      </w:r>
      <w:r w:rsidR="00F22CDC" w:rsidRPr="00692044">
        <w:rPr>
          <w:rFonts w:eastAsia="Times New Roman"/>
        </w:rPr>
        <w:t xml:space="preserve">Imutils: </w:t>
      </w:r>
      <w:r w:rsidR="00F22CDC" w:rsidRPr="000258BA">
        <w:rPr>
          <w:rFonts w:eastAsia="Times New Roman"/>
        </w:rPr>
        <w:t>To Image Processing.</w:t>
      </w:r>
    </w:p>
    <w:p w14:paraId="04F7DCBA" w14:textId="77F70BD8" w:rsidR="00F22CDC" w:rsidRPr="000258BA" w:rsidRDefault="000258BA" w:rsidP="00493E1A">
      <w:pPr>
        <w:pStyle w:val="Heading4"/>
        <w:numPr>
          <w:ilvl w:val="0"/>
          <w:numId w:val="0"/>
        </w:numPr>
        <w:rPr>
          <w:rFonts w:eastAsia="Times New Roman"/>
        </w:rPr>
      </w:pPr>
      <w:r>
        <w:rPr>
          <w:rFonts w:eastAsia="Times New Roman"/>
        </w:rPr>
        <w:t>3.1.3-</w:t>
      </w:r>
      <w:r w:rsidR="00F22CDC" w:rsidRPr="00692044">
        <w:rPr>
          <w:rFonts w:eastAsia="Times New Roman"/>
        </w:rPr>
        <w:t xml:space="preserve">Numpy: </w:t>
      </w:r>
      <w:r w:rsidR="00F22CDC" w:rsidRPr="000258BA">
        <w:rPr>
          <w:rFonts w:eastAsia="Times New Roman"/>
        </w:rPr>
        <w:t xml:space="preserve">Used for Scientific Computing. Image is stored in a </w:t>
      </w:r>
      <w:proofErr w:type="spellStart"/>
      <w:r w:rsidR="00F22CDC" w:rsidRPr="000258BA">
        <w:rPr>
          <w:rFonts w:eastAsia="Times New Roman"/>
        </w:rPr>
        <w:t>numpy</w:t>
      </w:r>
      <w:proofErr w:type="spellEnd"/>
      <w:r w:rsidR="00F22CDC" w:rsidRPr="000258BA">
        <w:rPr>
          <w:rFonts w:eastAsia="Times New Roman"/>
        </w:rPr>
        <w:t xml:space="preserve"> array.</w:t>
      </w:r>
    </w:p>
    <w:p w14:paraId="27FCD53D" w14:textId="7CF7A078" w:rsidR="00F22CDC" w:rsidRPr="00692044" w:rsidRDefault="000258BA" w:rsidP="00493E1A">
      <w:pPr>
        <w:pStyle w:val="Heading4"/>
        <w:numPr>
          <w:ilvl w:val="0"/>
          <w:numId w:val="0"/>
        </w:numPr>
        <w:rPr>
          <w:rFonts w:eastAsia="Times New Roman"/>
        </w:rPr>
      </w:pPr>
      <w:r>
        <w:rPr>
          <w:rFonts w:eastAsia="Times New Roman"/>
        </w:rPr>
        <w:t>3.1.4-</w:t>
      </w:r>
      <w:r w:rsidR="00F22CDC" w:rsidRPr="00692044">
        <w:rPr>
          <w:rFonts w:eastAsia="Times New Roman"/>
        </w:rPr>
        <w:t xml:space="preserve">Argparse: </w:t>
      </w:r>
      <w:r w:rsidR="00F22CDC" w:rsidRPr="000258BA">
        <w:rPr>
          <w:rFonts w:eastAsia="Times New Roman"/>
        </w:rPr>
        <w:t>Used to give input in command line.</w:t>
      </w:r>
    </w:p>
    <w:p w14:paraId="0010A099" w14:textId="77777777" w:rsidR="00692044" w:rsidRDefault="00F22CDC" w:rsidP="00493E1A">
      <w:pPr>
        <w:shd w:val="clear" w:color="auto" w:fill="FFFFFF"/>
        <w:spacing w:after="240" w:line="360" w:lineRule="auto"/>
        <w:textAlignment w:val="baseline"/>
        <w:rPr>
          <w:rFonts w:ascii="Times New Roman" w:eastAsia="Times New Roman" w:hAnsi="Times New Roman" w:cs="Times New Roman"/>
          <w:color w:val="444444"/>
          <w:sz w:val="24"/>
          <w:szCs w:val="24"/>
        </w:rPr>
      </w:pPr>
      <w:r w:rsidRPr="00F22CDC">
        <w:rPr>
          <w:rFonts w:ascii="Times New Roman" w:eastAsia="Times New Roman" w:hAnsi="Times New Roman" w:cs="Times New Roman"/>
          <w:color w:val="444444"/>
          <w:sz w:val="24"/>
          <w:szCs w:val="24"/>
        </w:rPr>
        <w:t>To install the required library, run the following code in your terminal.</w:t>
      </w:r>
    </w:p>
    <w:p w14:paraId="324BCDD3" w14:textId="77777777" w:rsidR="00692044" w:rsidRDefault="00F22CDC" w:rsidP="00493E1A">
      <w:pPr>
        <w:shd w:val="clear" w:color="auto" w:fill="FFFFFF"/>
        <w:spacing w:after="240" w:line="360" w:lineRule="auto"/>
        <w:textAlignment w:val="baseline"/>
        <w:rPr>
          <w:rFonts w:ascii="Times New Roman" w:eastAsia="Times New Roman" w:hAnsi="Times New Roman" w:cs="Times New Roman"/>
          <w:color w:val="444444"/>
          <w:sz w:val="24"/>
          <w:szCs w:val="24"/>
        </w:rPr>
      </w:pPr>
      <w:r w:rsidRPr="00F22CDC">
        <w:rPr>
          <w:rFonts w:ascii="Times New Roman" w:eastAsia="Times New Roman" w:hAnsi="Times New Roman" w:cs="Times New Roman"/>
          <w:color w:val="000000"/>
          <w:sz w:val="24"/>
          <w:szCs w:val="24"/>
          <w:bdr w:val="none" w:sz="0" w:space="0" w:color="auto" w:frame="1"/>
        </w:rPr>
        <w:t xml:space="preserve">pip install </w:t>
      </w:r>
      <w:proofErr w:type="spellStart"/>
      <w:r w:rsidRPr="00F22CDC">
        <w:rPr>
          <w:rFonts w:ascii="Times New Roman" w:eastAsia="Times New Roman" w:hAnsi="Times New Roman" w:cs="Times New Roman"/>
          <w:color w:val="000000"/>
          <w:sz w:val="24"/>
          <w:szCs w:val="24"/>
          <w:bdr w:val="none" w:sz="0" w:space="0" w:color="auto" w:frame="1"/>
        </w:rPr>
        <w:t>opencv</w:t>
      </w:r>
      <w:proofErr w:type="spellEnd"/>
      <w:r w:rsidRPr="00F22CDC">
        <w:rPr>
          <w:rFonts w:ascii="Times New Roman" w:eastAsia="Times New Roman" w:hAnsi="Times New Roman" w:cs="Times New Roman"/>
          <w:color w:val="000000"/>
          <w:sz w:val="24"/>
          <w:szCs w:val="24"/>
          <w:bdr w:val="none" w:sz="0" w:space="0" w:color="auto" w:frame="1"/>
        </w:rPr>
        <w:t>-python</w:t>
      </w:r>
    </w:p>
    <w:p w14:paraId="7FBEAA28" w14:textId="77777777" w:rsidR="00EA0056" w:rsidRDefault="00F22CDC" w:rsidP="00493E1A">
      <w:pPr>
        <w:shd w:val="clear" w:color="auto" w:fill="FFFFFF"/>
        <w:spacing w:after="240" w:line="360" w:lineRule="auto"/>
        <w:textAlignment w:val="baseline"/>
        <w:rPr>
          <w:rFonts w:ascii="Times New Roman" w:eastAsia="Times New Roman" w:hAnsi="Times New Roman" w:cs="Times New Roman"/>
          <w:color w:val="000000"/>
          <w:sz w:val="24"/>
          <w:szCs w:val="24"/>
          <w:bdr w:val="none" w:sz="0" w:space="0" w:color="auto" w:frame="1"/>
        </w:rPr>
      </w:pPr>
      <w:r w:rsidRPr="00F22CDC">
        <w:rPr>
          <w:rFonts w:ascii="Times New Roman" w:eastAsia="Times New Roman" w:hAnsi="Times New Roman" w:cs="Times New Roman"/>
          <w:color w:val="000000"/>
          <w:sz w:val="24"/>
          <w:szCs w:val="24"/>
          <w:bdr w:val="none" w:sz="0" w:space="0" w:color="auto" w:frame="1"/>
        </w:rPr>
        <w:t xml:space="preserve">pip install </w:t>
      </w:r>
      <w:proofErr w:type="spellStart"/>
      <w:r w:rsidRPr="00F22CDC">
        <w:rPr>
          <w:rFonts w:ascii="Times New Roman" w:eastAsia="Times New Roman" w:hAnsi="Times New Roman" w:cs="Times New Roman"/>
          <w:color w:val="000000"/>
          <w:sz w:val="24"/>
          <w:szCs w:val="24"/>
          <w:bdr w:val="none" w:sz="0" w:space="0" w:color="auto" w:frame="1"/>
        </w:rPr>
        <w:t>imutils</w:t>
      </w:r>
      <w:proofErr w:type="spellEnd"/>
    </w:p>
    <w:p w14:paraId="11E05E00" w14:textId="0C0FAEE3" w:rsidR="00EA0056" w:rsidRDefault="00EA0056" w:rsidP="00493E1A">
      <w:pPr>
        <w:shd w:val="clear" w:color="auto" w:fill="FFFFFF"/>
        <w:spacing w:after="240" w:line="360" w:lineRule="auto"/>
        <w:textAlignment w:val="baseline"/>
        <w:rPr>
          <w:rFonts w:ascii="Times New Roman" w:eastAsia="Times New Roman" w:hAnsi="Times New Roman" w:cs="Times New Roman"/>
          <w:color w:val="000000"/>
          <w:sz w:val="24"/>
          <w:szCs w:val="24"/>
          <w:bdr w:val="none" w:sz="0" w:space="0" w:color="auto" w:frame="1"/>
        </w:rPr>
      </w:pPr>
      <w:r w:rsidRPr="00F22CDC">
        <w:rPr>
          <w:rFonts w:ascii="Times New Roman" w:eastAsia="Times New Roman" w:hAnsi="Times New Roman" w:cs="Times New Roman"/>
          <w:color w:val="000000"/>
          <w:sz w:val="24"/>
          <w:szCs w:val="24"/>
          <w:bdr w:val="none" w:sz="0" w:space="0" w:color="auto" w:frame="1"/>
        </w:rPr>
        <w:t xml:space="preserve">pip install </w:t>
      </w:r>
      <w:proofErr w:type="spellStart"/>
      <w:r w:rsidRPr="00F22CDC">
        <w:rPr>
          <w:rFonts w:ascii="Times New Roman" w:eastAsia="Times New Roman" w:hAnsi="Times New Roman" w:cs="Times New Roman"/>
          <w:color w:val="000000"/>
          <w:sz w:val="24"/>
          <w:szCs w:val="24"/>
          <w:bdr w:val="none" w:sz="0" w:space="0" w:color="auto" w:frame="1"/>
        </w:rPr>
        <w:t>nump</w:t>
      </w:r>
      <w:r w:rsidRPr="00692044">
        <w:rPr>
          <w:rFonts w:ascii="Times New Roman" w:eastAsia="Times New Roman" w:hAnsi="Times New Roman" w:cs="Times New Roman"/>
          <w:color w:val="000000"/>
          <w:sz w:val="24"/>
          <w:szCs w:val="24"/>
          <w:bdr w:val="none" w:sz="0" w:space="0" w:color="auto" w:frame="1"/>
        </w:rPr>
        <w:t>y</w:t>
      </w:r>
      <w:proofErr w:type="spellEnd"/>
    </w:p>
    <w:p w14:paraId="50B4FA27" w14:textId="77777777" w:rsidR="000258BA" w:rsidRDefault="000258BA" w:rsidP="00493E1A">
      <w:pPr>
        <w:shd w:val="clear" w:color="auto" w:fill="FFFFFF"/>
        <w:spacing w:after="240" w:line="360" w:lineRule="auto"/>
        <w:textAlignment w:val="baseline"/>
        <w:rPr>
          <w:rFonts w:ascii="Times New Roman" w:eastAsia="Times New Roman" w:hAnsi="Times New Roman" w:cs="Times New Roman"/>
          <w:color w:val="000000"/>
          <w:sz w:val="24"/>
          <w:szCs w:val="24"/>
          <w:bdr w:val="none" w:sz="0" w:space="0" w:color="auto" w:frame="1"/>
        </w:rPr>
      </w:pPr>
    </w:p>
    <w:p w14:paraId="3926CA20" w14:textId="56CFA899" w:rsidR="00902FF6" w:rsidRPr="00637CC5" w:rsidRDefault="000258BA" w:rsidP="00493E1A">
      <w:pPr>
        <w:pStyle w:val="Heading3"/>
      </w:pPr>
      <w:r>
        <w:t>3.2-</w:t>
      </w:r>
      <w:r w:rsidR="00902FF6" w:rsidRPr="00637CC5">
        <w:t>Open CV:-</w:t>
      </w:r>
    </w:p>
    <w:p w14:paraId="202505E5" w14:textId="77777777" w:rsidR="00902FF6" w:rsidRDefault="00902FF6" w:rsidP="00493E1A">
      <w:pPr>
        <w:spacing w:line="360" w:lineRule="auto"/>
        <w:jc w:val="both"/>
        <w:rPr>
          <w:rFonts w:ascii="Times New Roman" w:eastAsia="Times New Roman" w:hAnsi="Times New Roman" w:cs="Times New Roman"/>
          <w:bCs/>
          <w:sz w:val="24"/>
          <w:szCs w:val="24"/>
        </w:rPr>
      </w:pPr>
      <w:r w:rsidRPr="00692044">
        <w:rPr>
          <w:rFonts w:ascii="Times New Roman" w:eastAsia="Times New Roman" w:hAnsi="Times New Roman" w:cs="Times New Roman"/>
          <w:bCs/>
          <w:sz w:val="24"/>
          <w:szCs w:val="24"/>
        </w:rPr>
        <w:t xml:space="preserve">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NumPy, python is capable of processing the OpenCV array structure for analysis. To Identify image pattern and its various features we use vector space and perform mathematical operations on these features. </w:t>
      </w:r>
    </w:p>
    <w:p w14:paraId="426C949B" w14:textId="2A47B368" w:rsidR="00902FF6" w:rsidRPr="00637CC5" w:rsidRDefault="000258BA" w:rsidP="00493E1A">
      <w:pPr>
        <w:pStyle w:val="Heading3"/>
      </w:pPr>
      <w:r>
        <w:t>3.3-</w:t>
      </w:r>
      <w:r w:rsidR="00902FF6" w:rsidRPr="00637CC5">
        <w:t>Histogram of Oriented Gradient Descriptor:-</w:t>
      </w:r>
    </w:p>
    <w:p w14:paraId="24E75655" w14:textId="77777777" w:rsidR="00EA0056" w:rsidRDefault="00902FF6" w:rsidP="00493E1A">
      <w:pPr>
        <w:spacing w:line="360" w:lineRule="auto"/>
        <w:jc w:val="both"/>
        <w:rPr>
          <w:rFonts w:ascii="Times New Roman" w:eastAsia="Times New Roman" w:hAnsi="Times New Roman" w:cs="Times New Roman"/>
          <w:bCs/>
          <w:sz w:val="24"/>
          <w:szCs w:val="24"/>
        </w:rPr>
      </w:pPr>
      <w:r w:rsidRPr="00637CC5">
        <w:rPr>
          <w:rFonts w:ascii="Times New Roman" w:eastAsia="Times New Roman" w:hAnsi="Times New Roman" w:cs="Times New Roman"/>
          <w:bCs/>
          <w:sz w:val="24"/>
          <w:szCs w:val="24"/>
        </w:rPr>
        <w:t>HOG is a feature descriptor used in computer vision and image processing for the purpose of object detection. This is one of the most popular techniques for object detection, to our fortune, OpenCV has already been implemented in an efficient way to combine the HOG Descriptor algorithm with Support Vector Machine or SVM.</w:t>
      </w:r>
    </w:p>
    <w:p w14:paraId="72C65164" w14:textId="3D2D5E5E" w:rsidR="006240A5" w:rsidRPr="006240A5" w:rsidRDefault="006240A5" w:rsidP="00493E1A">
      <w:pPr>
        <w:pStyle w:val="Heading3"/>
        <w:rPr>
          <w:lang w:val="en-IN" w:eastAsia="en-IN"/>
        </w:rPr>
      </w:pPr>
      <w:r w:rsidRPr="006240A5">
        <w:rPr>
          <w:lang w:val="en-IN" w:eastAsia="en-IN"/>
        </w:rPr>
        <w:lastRenderedPageBreak/>
        <w:t>3.4-</w:t>
      </w:r>
      <w:r w:rsidR="00372D49">
        <w:rPr>
          <w:lang w:val="en-IN" w:eastAsia="en-IN"/>
        </w:rPr>
        <w:t>Download vs code and add python extension to it.</w:t>
      </w:r>
    </w:p>
    <w:p w14:paraId="70DF143D" w14:textId="7A47CFA1" w:rsidR="00C90849" w:rsidRPr="00902FF6" w:rsidRDefault="00A15647" w:rsidP="00493E1A">
      <w:pPr>
        <w:pStyle w:val="Heading3"/>
        <w:rPr>
          <w:rFonts w:cs="Times New Roman"/>
        </w:rPr>
      </w:pPr>
      <w:r w:rsidRPr="00902FF6">
        <w:rPr>
          <w:lang w:val="en-IN" w:eastAsia="en-IN"/>
        </w:rPr>
        <w:t>3.</w:t>
      </w:r>
      <w:r w:rsidR="006240A5">
        <w:rPr>
          <w:lang w:val="en-IN" w:eastAsia="en-IN"/>
        </w:rPr>
        <w:t>5</w:t>
      </w:r>
      <w:r w:rsidRPr="00902FF6">
        <w:rPr>
          <w:lang w:val="en-IN" w:eastAsia="en-IN"/>
        </w:rPr>
        <w:t>-MAIN POINTS INCLUDE IN PROJECT:-</w:t>
      </w:r>
    </w:p>
    <w:p w14:paraId="19B4CCE2" w14:textId="14C80046" w:rsidR="00A15647" w:rsidRPr="006240A5" w:rsidRDefault="006240A5" w:rsidP="00493E1A">
      <w:pPr>
        <w:pStyle w:val="Heading4"/>
        <w:numPr>
          <w:ilvl w:val="0"/>
          <w:numId w:val="0"/>
        </w:numPr>
        <w:rPr>
          <w:rStyle w:val="Strong"/>
          <w:rFonts w:cs="Times New Roman"/>
          <w:b/>
          <w:bCs/>
          <w:color w:val="444444"/>
          <w:bdr w:val="none" w:sz="0" w:space="0" w:color="auto" w:frame="1"/>
          <w:shd w:val="clear" w:color="auto" w:fill="FFFFFF"/>
        </w:rPr>
      </w:pPr>
      <w:r>
        <w:rPr>
          <w:rStyle w:val="Strong"/>
          <w:rFonts w:cs="Times New Roman"/>
          <w:b/>
          <w:bCs/>
          <w:color w:val="444444"/>
          <w:bdr w:val="none" w:sz="0" w:space="0" w:color="auto" w:frame="1"/>
          <w:shd w:val="clear" w:color="auto" w:fill="FFFFFF"/>
        </w:rPr>
        <w:t>3.5.1-</w:t>
      </w:r>
      <w:r w:rsidR="00A15647" w:rsidRPr="00F72E1F">
        <w:rPr>
          <w:rStyle w:val="Strong"/>
          <w:rFonts w:cs="Times New Roman"/>
          <w:b/>
          <w:bCs/>
          <w:bdr w:val="none" w:sz="0" w:space="0" w:color="auto" w:frame="1"/>
          <w:shd w:val="clear" w:color="auto" w:fill="FFFFFF"/>
        </w:rPr>
        <w:t>Import the libraries.</w:t>
      </w:r>
    </w:p>
    <w:p w14:paraId="00D0F813" w14:textId="220447B1" w:rsidR="00A15647" w:rsidRPr="00A15647" w:rsidRDefault="006240A5" w:rsidP="00493E1A">
      <w:pPr>
        <w:pStyle w:val="Heading4"/>
        <w:numPr>
          <w:ilvl w:val="0"/>
          <w:numId w:val="0"/>
        </w:numPr>
        <w:rPr>
          <w:rFonts w:eastAsia="Times New Roman"/>
          <w:bdr w:val="none" w:sz="0" w:space="0" w:color="auto" w:frame="1"/>
        </w:rPr>
      </w:pPr>
      <w:r>
        <w:rPr>
          <w:rStyle w:val="Strong"/>
          <w:rFonts w:cs="Times New Roman"/>
          <w:b/>
          <w:bCs/>
          <w:color w:val="444444"/>
          <w:bdr w:val="none" w:sz="0" w:space="0" w:color="auto" w:frame="1"/>
          <w:shd w:val="clear" w:color="auto" w:fill="FFFFFF"/>
        </w:rPr>
        <w:t>3.5.</w:t>
      </w:r>
      <w:r w:rsidR="00A15647" w:rsidRPr="00A15647">
        <w:rPr>
          <w:rFonts w:eastAsia="Times New Roman"/>
          <w:bdr w:val="none" w:sz="0" w:space="0" w:color="auto" w:frame="1"/>
        </w:rPr>
        <w:t>2. Create a model which will detect Humans:</w:t>
      </w:r>
    </w:p>
    <w:p w14:paraId="7B9479D3" w14:textId="04B52FD9" w:rsidR="00A15647" w:rsidRPr="00A15647" w:rsidRDefault="00A15647" w:rsidP="00493E1A">
      <w:pPr>
        <w:shd w:val="clear" w:color="auto" w:fill="FFFFFF"/>
        <w:spacing w:after="240" w:line="360" w:lineRule="auto"/>
        <w:jc w:val="both"/>
        <w:textAlignment w:val="baseline"/>
        <w:rPr>
          <w:rFonts w:ascii="Times New Roman" w:eastAsia="Times New Roman" w:hAnsi="Times New Roman" w:cs="Times New Roman"/>
          <w:color w:val="787878"/>
          <w:sz w:val="24"/>
          <w:szCs w:val="24"/>
        </w:rPr>
      </w:pPr>
      <w:r w:rsidRPr="00A15647">
        <w:rPr>
          <w:rFonts w:ascii="Times New Roman" w:eastAsia="Times New Roman" w:hAnsi="Times New Roman" w:cs="Times New Roman"/>
          <w:color w:val="444444"/>
          <w:sz w:val="24"/>
          <w:szCs w:val="24"/>
        </w:rPr>
        <w:t>We</w:t>
      </w:r>
      <w:r w:rsidR="00D75A93">
        <w:rPr>
          <w:rFonts w:ascii="Times New Roman" w:eastAsia="Times New Roman" w:hAnsi="Times New Roman" w:cs="Times New Roman"/>
          <w:color w:val="444444"/>
          <w:sz w:val="24"/>
          <w:szCs w:val="24"/>
        </w:rPr>
        <w:t xml:space="preserve"> </w:t>
      </w:r>
      <w:r w:rsidRPr="00A15647">
        <w:rPr>
          <w:rFonts w:ascii="Times New Roman" w:eastAsia="Times New Roman" w:hAnsi="Times New Roman" w:cs="Times New Roman"/>
          <w:color w:val="444444"/>
          <w:sz w:val="24"/>
          <w:szCs w:val="24"/>
        </w:rPr>
        <w:t xml:space="preserve">will use </w:t>
      </w:r>
      <w:proofErr w:type="spellStart"/>
      <w:r w:rsidRPr="00A15647">
        <w:rPr>
          <w:rFonts w:ascii="Times New Roman" w:eastAsia="Times New Roman" w:hAnsi="Times New Roman" w:cs="Times New Roman"/>
          <w:color w:val="444444"/>
          <w:sz w:val="24"/>
          <w:szCs w:val="24"/>
        </w:rPr>
        <w:t>HOGDescriptor</w:t>
      </w:r>
      <w:proofErr w:type="spellEnd"/>
      <w:r w:rsidRPr="00A15647">
        <w:rPr>
          <w:rFonts w:ascii="Times New Roman" w:eastAsia="Times New Roman" w:hAnsi="Times New Roman" w:cs="Times New Roman"/>
          <w:color w:val="444444"/>
          <w:sz w:val="24"/>
          <w:szCs w:val="24"/>
        </w:rPr>
        <w:t xml:space="preserve"> with SVM already implemented in</w:t>
      </w:r>
      <w:r w:rsidRPr="00902FF6">
        <w:rPr>
          <w:rFonts w:ascii="Times New Roman" w:eastAsia="Times New Roman" w:hAnsi="Times New Roman" w:cs="Times New Roman"/>
          <w:color w:val="444444"/>
          <w:sz w:val="24"/>
          <w:szCs w:val="24"/>
        </w:rPr>
        <w:t xml:space="preserve"> </w:t>
      </w:r>
      <w:r w:rsidRPr="00A15647">
        <w:rPr>
          <w:rFonts w:ascii="Times New Roman" w:eastAsia="Times New Roman" w:hAnsi="Times New Roman" w:cs="Times New Roman"/>
          <w:color w:val="444444"/>
          <w:sz w:val="24"/>
          <w:szCs w:val="24"/>
        </w:rPr>
        <w:t>OpenCV. </w:t>
      </w:r>
      <w:r w:rsidRPr="00A15647">
        <w:rPr>
          <w:rFonts w:ascii="Times New Roman" w:eastAsia="Times New Roman" w:hAnsi="Times New Roman" w:cs="Times New Roman"/>
          <w:b/>
          <w:bCs/>
          <w:color w:val="444444"/>
          <w:sz w:val="24"/>
          <w:szCs w:val="24"/>
          <w:bdr w:val="none" w:sz="0" w:space="0" w:color="auto" w:frame="1"/>
        </w:rPr>
        <w:t>cv2.HOGDescriptor_getDefaultPeopleDetector()</w:t>
      </w:r>
      <w:r w:rsidRPr="00A15647">
        <w:rPr>
          <w:rFonts w:ascii="Times New Roman" w:eastAsia="Times New Roman" w:hAnsi="Times New Roman" w:cs="Times New Roman"/>
          <w:color w:val="444444"/>
          <w:sz w:val="24"/>
          <w:szCs w:val="24"/>
        </w:rPr>
        <w:t> calls the pre-trained model for Human detection of OpenCV and then we will feed our support vector machine with it.</w:t>
      </w:r>
    </w:p>
    <w:p w14:paraId="762EAC74" w14:textId="5E14DFE2" w:rsidR="00A15647" w:rsidRPr="00902FF6" w:rsidRDefault="006240A5" w:rsidP="00493E1A">
      <w:pPr>
        <w:pStyle w:val="Heading4"/>
        <w:numPr>
          <w:ilvl w:val="0"/>
          <w:numId w:val="0"/>
        </w:numPr>
      </w:pPr>
      <w:r>
        <w:rPr>
          <w:rStyle w:val="Strong"/>
          <w:rFonts w:cs="Times New Roman"/>
          <w:b/>
          <w:bCs/>
          <w:color w:val="444444"/>
          <w:bdr w:val="none" w:sz="0" w:space="0" w:color="auto" w:frame="1"/>
          <w:shd w:val="clear" w:color="auto" w:fill="FFFFFF"/>
        </w:rPr>
        <w:t>3.5.</w:t>
      </w:r>
      <w:r w:rsidRPr="006240A5">
        <w:rPr>
          <w:rStyle w:val="Strong"/>
          <w:b/>
          <w:bCs/>
          <w:color w:val="444444"/>
          <w:bdr w:val="none" w:sz="0" w:space="0" w:color="auto" w:frame="1"/>
        </w:rPr>
        <w:t>3-</w:t>
      </w:r>
      <w:r w:rsidR="00A15647" w:rsidRPr="00F72E1F">
        <w:rPr>
          <w:rStyle w:val="Strong"/>
          <w:b/>
          <w:bCs/>
          <w:bdr w:val="none" w:sz="0" w:space="0" w:color="auto" w:frame="1"/>
        </w:rPr>
        <w:t>Detect() method:</w:t>
      </w:r>
    </w:p>
    <w:p w14:paraId="3BDAC0D4" w14:textId="32E076DE" w:rsidR="00A15647" w:rsidRPr="00D75A93" w:rsidRDefault="00A15647" w:rsidP="00493E1A">
      <w:pPr>
        <w:pStyle w:val="NormalWeb"/>
        <w:shd w:val="clear" w:color="auto" w:fill="FFFFFF"/>
        <w:spacing w:before="0" w:beforeAutospacing="0" w:after="0" w:afterAutospacing="0" w:line="360" w:lineRule="auto"/>
        <w:textAlignment w:val="baseline"/>
        <w:rPr>
          <w:color w:val="444444"/>
        </w:rPr>
      </w:pPr>
      <w:r w:rsidRPr="00D75A93">
        <w:rPr>
          <w:rStyle w:val="Strong"/>
          <w:rFonts w:eastAsiaTheme="majorEastAsia"/>
          <w:color w:val="444444"/>
          <w:bdr w:val="none" w:sz="0" w:space="0" w:color="auto" w:frame="1"/>
        </w:rPr>
        <w:t>Video:</w:t>
      </w:r>
      <w:r w:rsidRPr="00D75A93">
        <w:rPr>
          <w:color w:val="444444"/>
        </w:rPr>
        <w:t> A video combines a sequence of images to form a moving picture. We call these images as Frame. So in general we will detect the person in the frame. And show it one after another that it looks like a video.</w:t>
      </w:r>
      <w:r w:rsidR="00D75A93">
        <w:rPr>
          <w:color w:val="444444"/>
        </w:rPr>
        <w:t xml:space="preserve"> </w:t>
      </w:r>
      <w:r w:rsidRPr="00D75A93">
        <w:rPr>
          <w:color w:val="444444"/>
        </w:rPr>
        <w:t>That is exactly what our Detect() method will do.  It will take a frame to detect a person in it. Make a box around a person and show the frame and return the frame with person bounded by a green box.</w:t>
      </w:r>
    </w:p>
    <w:p w14:paraId="66C2EA13" w14:textId="77777777" w:rsidR="00A15647" w:rsidRPr="00A15647" w:rsidRDefault="00A15647" w:rsidP="00493E1A">
      <w:pPr>
        <w:shd w:val="clear" w:color="auto" w:fill="FFFFFF"/>
        <w:spacing w:after="240" w:line="360" w:lineRule="auto"/>
        <w:textAlignment w:val="baseline"/>
        <w:rPr>
          <w:rFonts w:ascii="Times New Roman" w:eastAsia="Times New Roman" w:hAnsi="Times New Roman" w:cs="Times New Roman"/>
          <w:color w:val="444444"/>
          <w:sz w:val="24"/>
          <w:szCs w:val="24"/>
        </w:rPr>
      </w:pPr>
      <w:r w:rsidRPr="00A15647">
        <w:rPr>
          <w:rFonts w:ascii="Times New Roman" w:eastAsia="Times New Roman" w:hAnsi="Times New Roman" w:cs="Times New Roman"/>
          <w:color w:val="444444"/>
          <w:sz w:val="24"/>
          <w:szCs w:val="24"/>
        </w:rPr>
        <w:t xml:space="preserve">Everything will be done by </w:t>
      </w:r>
      <w:proofErr w:type="spellStart"/>
      <w:r w:rsidRPr="00A15647">
        <w:rPr>
          <w:rFonts w:ascii="Times New Roman" w:eastAsia="Times New Roman" w:hAnsi="Times New Roman" w:cs="Times New Roman"/>
          <w:color w:val="444444"/>
          <w:sz w:val="24"/>
          <w:szCs w:val="24"/>
        </w:rPr>
        <w:t>detectMultiScale</w:t>
      </w:r>
      <w:proofErr w:type="spellEnd"/>
      <w:r w:rsidRPr="00A15647">
        <w:rPr>
          <w:rFonts w:ascii="Times New Roman" w:eastAsia="Times New Roman" w:hAnsi="Times New Roman" w:cs="Times New Roman"/>
          <w:color w:val="444444"/>
          <w:sz w:val="24"/>
          <w:szCs w:val="24"/>
        </w:rPr>
        <w:t>(). It returns 2-tuple.</w:t>
      </w:r>
    </w:p>
    <w:p w14:paraId="5E9ACE11" w14:textId="77777777" w:rsidR="00A15647" w:rsidRPr="00A15647" w:rsidRDefault="00A15647" w:rsidP="00493E1A">
      <w:pPr>
        <w:numPr>
          <w:ilvl w:val="0"/>
          <w:numId w:val="2"/>
        </w:numPr>
        <w:shd w:val="clear" w:color="auto" w:fill="FFFFFF"/>
        <w:spacing w:line="360" w:lineRule="auto"/>
        <w:ind w:left="450"/>
        <w:textAlignment w:val="baseline"/>
        <w:rPr>
          <w:rFonts w:ascii="Times New Roman" w:eastAsia="Times New Roman" w:hAnsi="Times New Roman" w:cs="Times New Roman"/>
          <w:color w:val="444444"/>
          <w:sz w:val="24"/>
          <w:szCs w:val="24"/>
        </w:rPr>
      </w:pPr>
      <w:r w:rsidRPr="00A15647">
        <w:rPr>
          <w:rFonts w:ascii="Times New Roman" w:eastAsia="Times New Roman" w:hAnsi="Times New Roman" w:cs="Times New Roman"/>
          <w:color w:val="444444"/>
          <w:sz w:val="24"/>
          <w:szCs w:val="24"/>
        </w:rPr>
        <w:t>List containing Coordinates of bounding Box of person.</w:t>
      </w:r>
      <w:r w:rsidRPr="00A15647">
        <w:rPr>
          <w:rFonts w:ascii="Times New Roman" w:eastAsia="Times New Roman" w:hAnsi="Times New Roman" w:cs="Times New Roman"/>
          <w:color w:val="444444"/>
          <w:sz w:val="24"/>
          <w:szCs w:val="24"/>
        </w:rPr>
        <w:br/>
        <w:t>Coordinates are in form X, Y, W, H.</w:t>
      </w:r>
      <w:r w:rsidRPr="00A15647">
        <w:rPr>
          <w:rFonts w:ascii="Times New Roman" w:eastAsia="Times New Roman" w:hAnsi="Times New Roman" w:cs="Times New Roman"/>
          <w:color w:val="444444"/>
          <w:sz w:val="27"/>
          <w:szCs w:val="27"/>
        </w:rPr>
        <w:br/>
      </w:r>
      <w:r w:rsidRPr="00A15647">
        <w:rPr>
          <w:rFonts w:ascii="Times New Roman" w:eastAsia="Times New Roman" w:hAnsi="Times New Roman" w:cs="Times New Roman"/>
          <w:color w:val="444444"/>
          <w:sz w:val="24"/>
          <w:szCs w:val="24"/>
        </w:rPr>
        <w:t xml:space="preserve">Where </w:t>
      </w:r>
      <w:proofErr w:type="spellStart"/>
      <w:r w:rsidRPr="00A15647">
        <w:rPr>
          <w:rFonts w:ascii="Times New Roman" w:eastAsia="Times New Roman" w:hAnsi="Times New Roman" w:cs="Times New Roman"/>
          <w:color w:val="444444"/>
          <w:sz w:val="24"/>
          <w:szCs w:val="24"/>
        </w:rPr>
        <w:t>x,y</w:t>
      </w:r>
      <w:proofErr w:type="spellEnd"/>
      <w:r w:rsidRPr="00A15647">
        <w:rPr>
          <w:rFonts w:ascii="Times New Roman" w:eastAsia="Times New Roman" w:hAnsi="Times New Roman" w:cs="Times New Roman"/>
          <w:color w:val="444444"/>
          <w:sz w:val="24"/>
          <w:szCs w:val="24"/>
        </w:rPr>
        <w:t xml:space="preserve"> are starting coordinates of box and w, h are width and height of box respectively.</w:t>
      </w:r>
    </w:p>
    <w:p w14:paraId="70871FF3" w14:textId="465CA4E0" w:rsidR="00902FF6" w:rsidRPr="00902FF6" w:rsidRDefault="006240A5" w:rsidP="00493E1A">
      <w:pPr>
        <w:pStyle w:val="Heading4"/>
        <w:numPr>
          <w:ilvl w:val="0"/>
          <w:numId w:val="0"/>
        </w:numPr>
        <w:rPr>
          <w:rFonts w:eastAsia="Times New Roman"/>
        </w:rPr>
      </w:pPr>
      <w:r>
        <w:rPr>
          <w:rStyle w:val="Strong"/>
          <w:rFonts w:cs="Times New Roman"/>
          <w:b/>
          <w:bCs/>
          <w:color w:val="444444"/>
          <w:bdr w:val="none" w:sz="0" w:space="0" w:color="auto" w:frame="1"/>
          <w:shd w:val="clear" w:color="auto" w:fill="FFFFFF"/>
        </w:rPr>
        <w:t>3.5.</w:t>
      </w:r>
      <w:r w:rsidR="00902FF6" w:rsidRPr="00902FF6">
        <w:rPr>
          <w:rFonts w:eastAsia="Times New Roman"/>
          <w:bdr w:val="none" w:sz="0" w:space="0" w:color="auto" w:frame="1"/>
        </w:rPr>
        <w:t>4</w:t>
      </w:r>
      <w:r>
        <w:rPr>
          <w:rFonts w:eastAsia="Times New Roman"/>
          <w:bdr w:val="none" w:sz="0" w:space="0" w:color="auto" w:frame="1"/>
        </w:rPr>
        <w:t>-</w:t>
      </w:r>
      <w:r w:rsidR="00395F38">
        <w:rPr>
          <w:rFonts w:eastAsia="Times New Roman"/>
          <w:bdr w:val="none" w:sz="0" w:space="0" w:color="auto" w:frame="1"/>
        </w:rPr>
        <w:t>peopleDetection</w:t>
      </w:r>
      <w:r w:rsidR="00902FF6" w:rsidRPr="00902FF6">
        <w:rPr>
          <w:rFonts w:eastAsia="Times New Roman"/>
          <w:bdr w:val="none" w:sz="0" w:space="0" w:color="auto" w:frame="1"/>
        </w:rPr>
        <w:t>() method</w:t>
      </w:r>
      <w:r w:rsidR="00902FF6">
        <w:rPr>
          <w:rFonts w:eastAsia="Times New Roman"/>
          <w:bdr w:val="none" w:sz="0" w:space="0" w:color="auto" w:frame="1"/>
        </w:rPr>
        <w:t>:</w:t>
      </w:r>
    </w:p>
    <w:p w14:paraId="0AE1ADA2" w14:textId="77777777" w:rsidR="00902FF6" w:rsidRPr="00902FF6" w:rsidRDefault="00902FF6" w:rsidP="00493E1A">
      <w:pPr>
        <w:shd w:val="clear" w:color="auto" w:fill="FFFFFF"/>
        <w:spacing w:after="240" w:line="360" w:lineRule="auto"/>
        <w:jc w:val="both"/>
        <w:textAlignment w:val="baseline"/>
        <w:rPr>
          <w:rFonts w:ascii="Times New Roman" w:eastAsia="Times New Roman" w:hAnsi="Times New Roman" w:cs="Times New Roman"/>
          <w:color w:val="444444"/>
          <w:sz w:val="24"/>
          <w:szCs w:val="24"/>
        </w:rPr>
      </w:pPr>
      <w:r w:rsidRPr="00902FF6">
        <w:rPr>
          <w:rFonts w:ascii="Times New Roman" w:eastAsia="Times New Roman" w:hAnsi="Times New Roman" w:cs="Times New Roman"/>
          <w:color w:val="444444"/>
          <w:sz w:val="24"/>
          <w:szCs w:val="24"/>
        </w:rPr>
        <w:t>There are two ways of getting Video.</w:t>
      </w:r>
    </w:p>
    <w:p w14:paraId="0ECED92D" w14:textId="77777777" w:rsidR="00902FF6" w:rsidRPr="00902FF6" w:rsidRDefault="00902FF6" w:rsidP="00493E1A">
      <w:pPr>
        <w:numPr>
          <w:ilvl w:val="0"/>
          <w:numId w:val="3"/>
        </w:numPr>
        <w:shd w:val="clear" w:color="auto" w:fill="FFFFFF"/>
        <w:spacing w:line="360" w:lineRule="auto"/>
        <w:ind w:left="450"/>
        <w:jc w:val="both"/>
        <w:textAlignment w:val="baseline"/>
        <w:rPr>
          <w:rFonts w:ascii="Times New Roman" w:eastAsia="Times New Roman" w:hAnsi="Times New Roman" w:cs="Times New Roman"/>
          <w:color w:val="444444"/>
          <w:sz w:val="24"/>
          <w:szCs w:val="24"/>
        </w:rPr>
      </w:pPr>
      <w:r w:rsidRPr="00902FF6">
        <w:rPr>
          <w:rFonts w:ascii="Times New Roman" w:eastAsia="Times New Roman" w:hAnsi="Times New Roman" w:cs="Times New Roman"/>
          <w:color w:val="444444"/>
          <w:sz w:val="24"/>
          <w:szCs w:val="24"/>
        </w:rPr>
        <w:t>Web Camera</w:t>
      </w:r>
    </w:p>
    <w:p w14:paraId="306E451A" w14:textId="77777777" w:rsidR="00902FF6" w:rsidRPr="00902FF6" w:rsidRDefault="00902FF6" w:rsidP="00493E1A">
      <w:pPr>
        <w:numPr>
          <w:ilvl w:val="0"/>
          <w:numId w:val="3"/>
        </w:numPr>
        <w:shd w:val="clear" w:color="auto" w:fill="FFFFFF"/>
        <w:spacing w:line="360" w:lineRule="auto"/>
        <w:ind w:left="450"/>
        <w:jc w:val="both"/>
        <w:textAlignment w:val="baseline"/>
        <w:rPr>
          <w:rFonts w:ascii="Times New Roman" w:eastAsia="Times New Roman" w:hAnsi="Times New Roman" w:cs="Times New Roman"/>
          <w:color w:val="444444"/>
          <w:sz w:val="24"/>
          <w:szCs w:val="24"/>
        </w:rPr>
      </w:pPr>
      <w:r w:rsidRPr="00902FF6">
        <w:rPr>
          <w:rFonts w:ascii="Times New Roman" w:eastAsia="Times New Roman" w:hAnsi="Times New Roman" w:cs="Times New Roman"/>
          <w:color w:val="444444"/>
          <w:sz w:val="24"/>
          <w:szCs w:val="24"/>
        </w:rPr>
        <w:t>Path of file stored</w:t>
      </w:r>
    </w:p>
    <w:p w14:paraId="115DC14D" w14:textId="57F0F8D1" w:rsidR="00902FF6" w:rsidRPr="00D75A93" w:rsidRDefault="00902FF6" w:rsidP="00493E1A">
      <w:pPr>
        <w:shd w:val="clear" w:color="auto" w:fill="FFFFFF"/>
        <w:spacing w:after="240" w:line="360" w:lineRule="auto"/>
        <w:jc w:val="both"/>
        <w:textAlignment w:val="baseline"/>
        <w:rPr>
          <w:rFonts w:ascii="Times New Roman" w:eastAsia="Times New Roman" w:hAnsi="Times New Roman" w:cs="Times New Roman"/>
          <w:color w:val="444444"/>
          <w:sz w:val="24"/>
          <w:szCs w:val="24"/>
        </w:rPr>
      </w:pPr>
      <w:r w:rsidRPr="00902FF6">
        <w:rPr>
          <w:rFonts w:ascii="Times New Roman" w:eastAsia="Times New Roman" w:hAnsi="Times New Roman" w:cs="Times New Roman"/>
          <w:color w:val="444444"/>
          <w:sz w:val="24"/>
          <w:szCs w:val="24"/>
        </w:rPr>
        <w:t xml:space="preserve">we can take images also. So our method will check if a path is given then search for the video or image in the given path and operate. Otherwise, it will open the </w:t>
      </w:r>
      <w:proofErr w:type="spellStart"/>
      <w:r w:rsidRPr="00902FF6">
        <w:rPr>
          <w:rFonts w:ascii="Times New Roman" w:eastAsia="Times New Roman" w:hAnsi="Times New Roman" w:cs="Times New Roman"/>
          <w:color w:val="444444"/>
          <w:sz w:val="24"/>
          <w:szCs w:val="24"/>
        </w:rPr>
        <w:t>webCam</w:t>
      </w:r>
      <w:proofErr w:type="spellEnd"/>
      <w:r w:rsidRPr="00902FF6">
        <w:rPr>
          <w:rFonts w:ascii="Times New Roman" w:eastAsia="Times New Roman" w:hAnsi="Times New Roman" w:cs="Times New Roman"/>
          <w:color w:val="444444"/>
          <w:sz w:val="24"/>
          <w:szCs w:val="24"/>
        </w:rPr>
        <w:t>.</w:t>
      </w:r>
    </w:p>
    <w:p w14:paraId="6752C40B" w14:textId="2B0F4076" w:rsidR="00902FF6" w:rsidRPr="00902FF6" w:rsidRDefault="006240A5" w:rsidP="00493E1A">
      <w:pPr>
        <w:pStyle w:val="Heading4"/>
        <w:numPr>
          <w:ilvl w:val="0"/>
          <w:numId w:val="0"/>
        </w:numPr>
        <w:rPr>
          <w:rFonts w:eastAsia="Times New Roman"/>
        </w:rPr>
      </w:pPr>
      <w:r>
        <w:rPr>
          <w:rStyle w:val="Strong"/>
          <w:rFonts w:cs="Times New Roman"/>
          <w:b/>
          <w:bCs/>
          <w:color w:val="444444"/>
          <w:bdr w:val="none" w:sz="0" w:space="0" w:color="auto" w:frame="1"/>
          <w:shd w:val="clear" w:color="auto" w:fill="FFFFFF"/>
        </w:rPr>
        <w:t>3.5.</w:t>
      </w:r>
      <w:r w:rsidR="00902FF6" w:rsidRPr="00902FF6">
        <w:rPr>
          <w:rFonts w:eastAsia="Times New Roman"/>
          <w:bdr w:val="none" w:sz="0" w:space="0" w:color="auto" w:frame="1"/>
        </w:rPr>
        <w:t>5</w:t>
      </w:r>
      <w:r>
        <w:rPr>
          <w:rFonts w:eastAsia="Times New Roman"/>
          <w:bdr w:val="none" w:sz="0" w:space="0" w:color="auto" w:frame="1"/>
        </w:rPr>
        <w:t>-</w:t>
      </w:r>
      <w:r w:rsidR="00395F38">
        <w:rPr>
          <w:rFonts w:eastAsia="Times New Roman"/>
          <w:bdr w:val="none" w:sz="0" w:space="0" w:color="auto" w:frame="1"/>
        </w:rPr>
        <w:t>ByWebCam</w:t>
      </w:r>
      <w:r w:rsidR="00902FF6" w:rsidRPr="00902FF6">
        <w:rPr>
          <w:rFonts w:eastAsia="Times New Roman"/>
          <w:bdr w:val="none" w:sz="0" w:space="0" w:color="auto" w:frame="1"/>
        </w:rPr>
        <w:t>() method</w:t>
      </w:r>
      <w:r w:rsidR="00D75A93">
        <w:rPr>
          <w:rFonts w:eastAsia="Times New Roman"/>
          <w:bdr w:val="none" w:sz="0" w:space="0" w:color="auto" w:frame="1"/>
        </w:rPr>
        <w:t>:</w:t>
      </w:r>
    </w:p>
    <w:p w14:paraId="16787300" w14:textId="3AE58132" w:rsidR="00902FF6" w:rsidRPr="00D75A93" w:rsidRDefault="00902FF6" w:rsidP="00493E1A">
      <w:pPr>
        <w:shd w:val="clear" w:color="auto" w:fill="FFFFFF"/>
        <w:spacing w:line="360" w:lineRule="auto"/>
        <w:jc w:val="both"/>
        <w:textAlignment w:val="baseline"/>
        <w:rPr>
          <w:rFonts w:ascii="Times New Roman" w:eastAsia="Times New Roman" w:hAnsi="Times New Roman" w:cs="Times New Roman"/>
          <w:color w:val="444444"/>
          <w:sz w:val="24"/>
          <w:szCs w:val="24"/>
        </w:rPr>
      </w:pPr>
      <w:r w:rsidRPr="00902FF6">
        <w:rPr>
          <w:rFonts w:ascii="Times New Roman" w:eastAsia="Times New Roman" w:hAnsi="Times New Roman" w:cs="Times New Roman"/>
          <w:b/>
          <w:bCs/>
          <w:color w:val="444444"/>
          <w:sz w:val="24"/>
          <w:szCs w:val="24"/>
          <w:bdr w:val="none" w:sz="0" w:space="0" w:color="auto" w:frame="1"/>
        </w:rPr>
        <w:t>cv2.VideoCapture(0)</w:t>
      </w:r>
      <w:r w:rsidRPr="00902FF6">
        <w:rPr>
          <w:rFonts w:ascii="Times New Roman" w:eastAsia="Times New Roman" w:hAnsi="Times New Roman" w:cs="Times New Roman"/>
          <w:color w:val="444444"/>
          <w:sz w:val="24"/>
          <w:szCs w:val="24"/>
        </w:rPr>
        <w:t> passing 0 in this function means we want to record from a webcam. </w:t>
      </w:r>
      <w:proofErr w:type="spellStart"/>
      <w:r w:rsidRPr="00902FF6">
        <w:rPr>
          <w:rFonts w:ascii="Times New Roman" w:eastAsia="Times New Roman" w:hAnsi="Times New Roman" w:cs="Times New Roman"/>
          <w:b/>
          <w:bCs/>
          <w:color w:val="444444"/>
          <w:sz w:val="24"/>
          <w:szCs w:val="24"/>
          <w:bdr w:val="none" w:sz="0" w:space="0" w:color="auto" w:frame="1"/>
        </w:rPr>
        <w:t>video.read</w:t>
      </w:r>
      <w:proofErr w:type="spellEnd"/>
      <w:r w:rsidRPr="00902FF6">
        <w:rPr>
          <w:rFonts w:ascii="Times New Roman" w:eastAsia="Times New Roman" w:hAnsi="Times New Roman" w:cs="Times New Roman"/>
          <w:b/>
          <w:bCs/>
          <w:color w:val="444444"/>
          <w:sz w:val="24"/>
          <w:szCs w:val="24"/>
          <w:bdr w:val="none" w:sz="0" w:space="0" w:color="auto" w:frame="1"/>
        </w:rPr>
        <w:t>()</w:t>
      </w:r>
      <w:r w:rsidRPr="00902FF6">
        <w:rPr>
          <w:rFonts w:ascii="Times New Roman" w:eastAsia="Times New Roman" w:hAnsi="Times New Roman" w:cs="Times New Roman"/>
          <w:color w:val="444444"/>
          <w:sz w:val="24"/>
          <w:szCs w:val="24"/>
        </w:rPr>
        <w:t> read frame by frame. It returns a check which is True if this was able to read a frame otherwise False.</w:t>
      </w:r>
      <w:r w:rsidR="00D75A93">
        <w:rPr>
          <w:rFonts w:ascii="Times New Roman" w:eastAsia="Times New Roman" w:hAnsi="Times New Roman" w:cs="Times New Roman"/>
          <w:color w:val="444444"/>
          <w:sz w:val="24"/>
          <w:szCs w:val="24"/>
        </w:rPr>
        <w:t xml:space="preserve"> </w:t>
      </w:r>
      <w:r w:rsidRPr="00902FF6">
        <w:rPr>
          <w:rFonts w:ascii="Times New Roman" w:eastAsia="Times New Roman" w:hAnsi="Times New Roman" w:cs="Times New Roman"/>
          <w:color w:val="444444"/>
          <w:sz w:val="24"/>
          <w:szCs w:val="24"/>
        </w:rPr>
        <w:t>Now, For each Frame, we will call detect() method. Then we write the frame in our output file.</w:t>
      </w:r>
    </w:p>
    <w:p w14:paraId="4DADEB61" w14:textId="3D15BBB1" w:rsidR="00902FF6" w:rsidRPr="00902FF6" w:rsidRDefault="006240A5" w:rsidP="00493E1A">
      <w:pPr>
        <w:pStyle w:val="Heading4"/>
        <w:numPr>
          <w:ilvl w:val="0"/>
          <w:numId w:val="0"/>
        </w:numPr>
        <w:rPr>
          <w:rFonts w:eastAsia="Times New Roman"/>
        </w:rPr>
      </w:pPr>
      <w:r>
        <w:rPr>
          <w:rStyle w:val="Strong"/>
          <w:rFonts w:cs="Times New Roman"/>
          <w:b/>
          <w:bCs/>
          <w:color w:val="444444"/>
          <w:bdr w:val="none" w:sz="0" w:space="0" w:color="auto" w:frame="1"/>
          <w:shd w:val="clear" w:color="auto" w:fill="FFFFFF"/>
        </w:rPr>
        <w:t>3.5.</w:t>
      </w:r>
      <w:r w:rsidR="00902FF6" w:rsidRPr="00902FF6">
        <w:rPr>
          <w:rFonts w:eastAsia="Times New Roman"/>
          <w:bdr w:val="none" w:sz="0" w:space="0" w:color="auto" w:frame="1"/>
        </w:rPr>
        <w:t>6</w:t>
      </w:r>
      <w:r>
        <w:rPr>
          <w:rFonts w:eastAsia="Times New Roman"/>
          <w:bdr w:val="none" w:sz="0" w:space="0" w:color="auto" w:frame="1"/>
        </w:rPr>
        <w:t>-</w:t>
      </w:r>
      <w:r w:rsidR="00395F38">
        <w:rPr>
          <w:rFonts w:eastAsia="Times New Roman"/>
          <w:bdr w:val="none" w:sz="0" w:space="0" w:color="auto" w:frame="1"/>
        </w:rPr>
        <w:t>ByVideo</w:t>
      </w:r>
      <w:r w:rsidR="00395F38" w:rsidRPr="00902FF6">
        <w:rPr>
          <w:rFonts w:eastAsia="Times New Roman"/>
          <w:bdr w:val="none" w:sz="0" w:space="0" w:color="auto" w:frame="1"/>
        </w:rPr>
        <w:t xml:space="preserve"> </w:t>
      </w:r>
      <w:r w:rsidR="00902FF6" w:rsidRPr="00902FF6">
        <w:rPr>
          <w:rFonts w:eastAsia="Times New Roman"/>
          <w:bdr w:val="none" w:sz="0" w:space="0" w:color="auto" w:frame="1"/>
        </w:rPr>
        <w:t>() method</w:t>
      </w:r>
      <w:r w:rsidR="00D75A93">
        <w:rPr>
          <w:rFonts w:eastAsia="Times New Roman"/>
          <w:bdr w:val="none" w:sz="0" w:space="0" w:color="auto" w:frame="1"/>
        </w:rPr>
        <w:t>:</w:t>
      </w:r>
    </w:p>
    <w:p w14:paraId="3FEC11FA" w14:textId="6C52B66A" w:rsidR="00902FF6" w:rsidRPr="00D75A93" w:rsidRDefault="00902FF6" w:rsidP="00493E1A">
      <w:pPr>
        <w:shd w:val="clear" w:color="auto" w:fill="FFFFFF"/>
        <w:spacing w:after="240" w:line="360" w:lineRule="auto"/>
        <w:textAlignment w:val="baseline"/>
        <w:rPr>
          <w:rFonts w:ascii="Times New Roman" w:hAnsi="Times New Roman" w:cs="Times New Roman"/>
          <w:color w:val="444444"/>
          <w:sz w:val="24"/>
          <w:szCs w:val="24"/>
          <w:shd w:val="clear" w:color="auto" w:fill="FFFFFF"/>
        </w:rPr>
      </w:pPr>
      <w:r w:rsidRPr="00902FF6">
        <w:rPr>
          <w:rFonts w:ascii="Times New Roman" w:eastAsia="Times New Roman" w:hAnsi="Times New Roman" w:cs="Times New Roman"/>
          <w:color w:val="444444"/>
          <w:sz w:val="24"/>
          <w:szCs w:val="24"/>
        </w:rPr>
        <w:lastRenderedPageBreak/>
        <w:t>This method is very similar to the previous method except we will give a path to the Video. First, we check if the video on the provided path is found or not</w:t>
      </w:r>
      <w:r w:rsidRPr="00D75A93">
        <w:rPr>
          <w:rFonts w:ascii="Times New Roman" w:eastAsia="Times New Roman" w:hAnsi="Times New Roman" w:cs="Times New Roman"/>
          <w:color w:val="444444"/>
          <w:sz w:val="24"/>
          <w:szCs w:val="24"/>
        </w:rPr>
        <w:t>.</w:t>
      </w:r>
      <w:r w:rsidRPr="00902FF6">
        <w:rPr>
          <w:rFonts w:ascii="Times New Roman" w:eastAsia="Times New Roman" w:hAnsi="Times New Roman" w:cs="Times New Roman"/>
          <w:i/>
          <w:iCs/>
          <w:color w:val="444444"/>
          <w:sz w:val="24"/>
          <w:szCs w:val="24"/>
          <w:bdr w:val="none" w:sz="0" w:space="0" w:color="auto" w:frame="1"/>
        </w:rPr>
        <w:t xml:space="preserve"> .</w:t>
      </w:r>
      <w:r w:rsidRPr="00D75A93">
        <w:rPr>
          <w:rFonts w:ascii="Times New Roman" w:eastAsia="Times New Roman" w:hAnsi="Times New Roman" w:cs="Times New Roman"/>
          <w:i/>
          <w:iCs/>
          <w:color w:val="444444"/>
          <w:sz w:val="24"/>
          <w:szCs w:val="24"/>
          <w:bdr w:val="none" w:sz="0" w:space="0" w:color="auto" w:frame="1"/>
        </w:rPr>
        <w:t xml:space="preserve"> </w:t>
      </w:r>
      <w:r w:rsidRPr="00D75A93">
        <w:rPr>
          <w:rFonts w:ascii="Times New Roman" w:hAnsi="Times New Roman" w:cs="Times New Roman"/>
          <w:color w:val="444444"/>
          <w:sz w:val="24"/>
          <w:szCs w:val="24"/>
          <w:shd w:val="clear" w:color="auto" w:fill="FFFFFF"/>
        </w:rPr>
        <w:t>The implementation is similar to the previous function except for each frame we will check that it successfully reads the frame or not. At the end when the frame is not read we will end the loop.</w:t>
      </w:r>
    </w:p>
    <w:p w14:paraId="3B894239" w14:textId="6685A318" w:rsidR="00902FF6" w:rsidRPr="00902FF6" w:rsidRDefault="006240A5" w:rsidP="00AE3F78">
      <w:pPr>
        <w:pStyle w:val="Heading4"/>
        <w:numPr>
          <w:ilvl w:val="0"/>
          <w:numId w:val="0"/>
        </w:numPr>
        <w:rPr>
          <w:rFonts w:eastAsia="Times New Roman"/>
        </w:rPr>
      </w:pPr>
      <w:r>
        <w:rPr>
          <w:rStyle w:val="Strong"/>
          <w:rFonts w:cs="Times New Roman"/>
          <w:b/>
          <w:bCs/>
          <w:color w:val="444444"/>
          <w:bdr w:val="none" w:sz="0" w:space="0" w:color="auto" w:frame="1"/>
          <w:shd w:val="clear" w:color="auto" w:fill="FFFFFF"/>
        </w:rPr>
        <w:t>3.5.</w:t>
      </w:r>
      <w:r w:rsidR="00902FF6" w:rsidRPr="00902FF6">
        <w:rPr>
          <w:rFonts w:eastAsia="Times New Roman"/>
          <w:bdr w:val="none" w:sz="0" w:space="0" w:color="auto" w:frame="1"/>
        </w:rPr>
        <w:t>7</w:t>
      </w:r>
      <w:r>
        <w:rPr>
          <w:rFonts w:eastAsia="Times New Roman"/>
          <w:bdr w:val="none" w:sz="0" w:space="0" w:color="auto" w:frame="1"/>
        </w:rPr>
        <w:t>-</w:t>
      </w:r>
      <w:r w:rsidR="00902FF6" w:rsidRPr="00902FF6">
        <w:rPr>
          <w:rFonts w:eastAsia="Times New Roman"/>
          <w:bdr w:val="none" w:sz="0" w:space="0" w:color="auto" w:frame="1"/>
        </w:rPr>
        <w:t>By</w:t>
      </w:r>
      <w:r w:rsidR="00395F38">
        <w:rPr>
          <w:rFonts w:eastAsia="Times New Roman"/>
          <w:bdr w:val="none" w:sz="0" w:space="0" w:color="auto" w:frame="1"/>
        </w:rPr>
        <w:t>I</w:t>
      </w:r>
      <w:r w:rsidR="00902FF6" w:rsidRPr="00902FF6">
        <w:rPr>
          <w:rFonts w:eastAsia="Times New Roman"/>
          <w:bdr w:val="none" w:sz="0" w:space="0" w:color="auto" w:frame="1"/>
        </w:rPr>
        <w:t>mage() method</w:t>
      </w:r>
      <w:r w:rsidR="00D75A93">
        <w:rPr>
          <w:rFonts w:eastAsia="Times New Roman"/>
          <w:bdr w:val="none" w:sz="0" w:space="0" w:color="auto" w:frame="1"/>
        </w:rPr>
        <w:t>:</w:t>
      </w:r>
    </w:p>
    <w:p w14:paraId="1BBE4E24" w14:textId="77777777" w:rsidR="00902FF6" w:rsidRPr="00902FF6" w:rsidRDefault="00902FF6" w:rsidP="00493E1A">
      <w:pPr>
        <w:shd w:val="clear" w:color="auto" w:fill="FFFFFF"/>
        <w:spacing w:after="240" w:line="360" w:lineRule="auto"/>
        <w:textAlignment w:val="baseline"/>
        <w:rPr>
          <w:rFonts w:ascii="Times New Roman" w:eastAsia="Times New Roman" w:hAnsi="Times New Roman" w:cs="Times New Roman"/>
          <w:color w:val="444444"/>
          <w:sz w:val="24"/>
          <w:szCs w:val="24"/>
        </w:rPr>
      </w:pPr>
      <w:r w:rsidRPr="00902FF6">
        <w:rPr>
          <w:rFonts w:ascii="Times New Roman" w:eastAsia="Times New Roman" w:hAnsi="Times New Roman" w:cs="Times New Roman"/>
          <w:color w:val="444444"/>
          <w:sz w:val="24"/>
          <w:szCs w:val="24"/>
        </w:rPr>
        <w:t>This method is used if a person needs to be detected from an image.</w:t>
      </w:r>
    </w:p>
    <w:p w14:paraId="454A6EBB" w14:textId="59992E8C" w:rsidR="00902FF6" w:rsidRPr="00902FF6" w:rsidRDefault="006240A5" w:rsidP="00AE3F78">
      <w:pPr>
        <w:pStyle w:val="Heading4"/>
        <w:numPr>
          <w:ilvl w:val="0"/>
          <w:numId w:val="0"/>
        </w:numPr>
        <w:rPr>
          <w:rFonts w:eastAsia="Times New Roman"/>
        </w:rPr>
      </w:pPr>
      <w:r>
        <w:rPr>
          <w:rStyle w:val="Strong"/>
          <w:rFonts w:cs="Times New Roman"/>
          <w:b/>
          <w:bCs/>
          <w:color w:val="444444"/>
          <w:bdr w:val="none" w:sz="0" w:space="0" w:color="auto" w:frame="1"/>
          <w:shd w:val="clear" w:color="auto" w:fill="FFFFFF"/>
        </w:rPr>
        <w:t>3.5.</w:t>
      </w:r>
      <w:r w:rsidR="00902FF6" w:rsidRPr="00902FF6">
        <w:rPr>
          <w:rFonts w:eastAsia="Times New Roman"/>
          <w:bdr w:val="none" w:sz="0" w:space="0" w:color="auto" w:frame="1"/>
        </w:rPr>
        <w:t>8</w:t>
      </w:r>
      <w:r>
        <w:rPr>
          <w:rFonts w:eastAsia="Times New Roman"/>
          <w:bdr w:val="none" w:sz="0" w:space="0" w:color="auto" w:frame="1"/>
        </w:rPr>
        <w:t>-</w:t>
      </w:r>
      <w:r w:rsidR="00E60C9D">
        <w:rPr>
          <w:rFonts w:eastAsia="Times New Roman"/>
          <w:bdr w:val="none" w:sz="0" w:space="0" w:color="auto" w:frame="1"/>
        </w:rPr>
        <w:t>arguments</w:t>
      </w:r>
      <w:r w:rsidR="00902FF6" w:rsidRPr="00902FF6">
        <w:rPr>
          <w:rFonts w:eastAsia="Times New Roman"/>
          <w:bdr w:val="none" w:sz="0" w:space="0" w:color="auto" w:frame="1"/>
        </w:rPr>
        <w:t>() method</w:t>
      </w:r>
      <w:r w:rsidR="00683CF3">
        <w:rPr>
          <w:rFonts w:eastAsia="Times New Roman"/>
          <w:bdr w:val="none" w:sz="0" w:space="0" w:color="auto" w:frame="1"/>
        </w:rPr>
        <w:t>:</w:t>
      </w:r>
    </w:p>
    <w:p w14:paraId="5386CCC8" w14:textId="7B1EE5B1" w:rsidR="00902FF6" w:rsidRPr="00902FF6" w:rsidRDefault="00902FF6" w:rsidP="00493E1A">
      <w:pPr>
        <w:shd w:val="clear" w:color="auto" w:fill="FFFFFF"/>
        <w:spacing w:after="240" w:line="360" w:lineRule="auto"/>
        <w:textAlignment w:val="baseline"/>
        <w:rPr>
          <w:rFonts w:ascii="Times New Roman" w:eastAsia="Times New Roman" w:hAnsi="Times New Roman" w:cs="Times New Roman"/>
          <w:color w:val="444444"/>
          <w:sz w:val="24"/>
          <w:szCs w:val="24"/>
        </w:rPr>
      </w:pPr>
      <w:r w:rsidRPr="00902FF6">
        <w:rPr>
          <w:rFonts w:ascii="Times New Roman" w:eastAsia="Times New Roman" w:hAnsi="Times New Roman" w:cs="Times New Roman"/>
          <w:color w:val="444444"/>
          <w:sz w:val="24"/>
          <w:szCs w:val="24"/>
        </w:rPr>
        <w:t xml:space="preserve">The function </w:t>
      </w:r>
      <w:r w:rsidR="00E60C9D">
        <w:rPr>
          <w:rFonts w:ascii="Times New Roman" w:eastAsia="Times New Roman" w:hAnsi="Times New Roman" w:cs="Times New Roman"/>
          <w:color w:val="444444"/>
          <w:sz w:val="24"/>
          <w:szCs w:val="24"/>
        </w:rPr>
        <w:t>arguments</w:t>
      </w:r>
      <w:r w:rsidRPr="00902FF6">
        <w:rPr>
          <w:rFonts w:ascii="Times New Roman" w:eastAsia="Times New Roman" w:hAnsi="Times New Roman" w:cs="Times New Roman"/>
          <w:color w:val="444444"/>
          <w:sz w:val="24"/>
          <w:szCs w:val="24"/>
        </w:rPr>
        <w:t>() simply parses and returns as a dictionary the arguments passed through your terminal to our script. There will be Three arguments within the Parser:</w:t>
      </w:r>
    </w:p>
    <w:p w14:paraId="756AEE1E" w14:textId="77777777" w:rsidR="00902FF6" w:rsidRPr="00902FF6" w:rsidRDefault="00902FF6" w:rsidP="00493E1A">
      <w:pPr>
        <w:numPr>
          <w:ilvl w:val="0"/>
          <w:numId w:val="4"/>
        </w:numPr>
        <w:shd w:val="clear" w:color="auto" w:fill="FFFFFF"/>
        <w:spacing w:line="360" w:lineRule="auto"/>
        <w:ind w:left="450"/>
        <w:textAlignment w:val="baseline"/>
        <w:rPr>
          <w:rFonts w:ascii="Times New Roman" w:eastAsia="Times New Roman" w:hAnsi="Times New Roman" w:cs="Times New Roman"/>
          <w:color w:val="444444"/>
          <w:sz w:val="24"/>
          <w:szCs w:val="24"/>
        </w:rPr>
      </w:pPr>
      <w:r w:rsidRPr="00902FF6">
        <w:rPr>
          <w:rFonts w:ascii="Times New Roman" w:eastAsia="Times New Roman" w:hAnsi="Times New Roman" w:cs="Times New Roman"/>
          <w:b/>
          <w:bCs/>
          <w:color w:val="444444"/>
          <w:sz w:val="24"/>
          <w:szCs w:val="24"/>
          <w:bdr w:val="none" w:sz="0" w:space="0" w:color="auto" w:frame="1"/>
        </w:rPr>
        <w:t>Image:</w:t>
      </w:r>
      <w:r w:rsidRPr="00902FF6">
        <w:rPr>
          <w:rFonts w:ascii="Times New Roman" w:eastAsia="Times New Roman" w:hAnsi="Times New Roman" w:cs="Times New Roman"/>
          <w:color w:val="444444"/>
          <w:sz w:val="24"/>
          <w:szCs w:val="24"/>
        </w:rPr>
        <w:t> The path to the image file inside your system</w:t>
      </w:r>
    </w:p>
    <w:p w14:paraId="223DF075" w14:textId="77777777" w:rsidR="00902FF6" w:rsidRPr="00902FF6" w:rsidRDefault="00902FF6" w:rsidP="00493E1A">
      <w:pPr>
        <w:numPr>
          <w:ilvl w:val="0"/>
          <w:numId w:val="4"/>
        </w:numPr>
        <w:shd w:val="clear" w:color="auto" w:fill="FFFFFF"/>
        <w:spacing w:line="360" w:lineRule="auto"/>
        <w:ind w:left="450"/>
        <w:textAlignment w:val="baseline"/>
        <w:rPr>
          <w:rFonts w:ascii="Times New Roman" w:eastAsia="Times New Roman" w:hAnsi="Times New Roman" w:cs="Times New Roman"/>
          <w:color w:val="444444"/>
          <w:sz w:val="24"/>
          <w:szCs w:val="24"/>
        </w:rPr>
      </w:pPr>
      <w:r w:rsidRPr="00902FF6">
        <w:rPr>
          <w:rFonts w:ascii="Times New Roman" w:eastAsia="Times New Roman" w:hAnsi="Times New Roman" w:cs="Times New Roman"/>
          <w:b/>
          <w:bCs/>
          <w:color w:val="444444"/>
          <w:sz w:val="24"/>
          <w:szCs w:val="24"/>
          <w:bdr w:val="none" w:sz="0" w:space="0" w:color="auto" w:frame="1"/>
        </w:rPr>
        <w:t>Video:</w:t>
      </w:r>
      <w:r w:rsidRPr="00902FF6">
        <w:rPr>
          <w:rFonts w:ascii="Times New Roman" w:eastAsia="Times New Roman" w:hAnsi="Times New Roman" w:cs="Times New Roman"/>
          <w:color w:val="444444"/>
          <w:sz w:val="24"/>
          <w:szCs w:val="24"/>
        </w:rPr>
        <w:t> The path to the Video file inside your system</w:t>
      </w:r>
    </w:p>
    <w:p w14:paraId="42AC93C5" w14:textId="79B60BD6" w:rsidR="00902FF6" w:rsidRPr="00D75A93" w:rsidRDefault="00902FF6" w:rsidP="00493E1A">
      <w:pPr>
        <w:numPr>
          <w:ilvl w:val="0"/>
          <w:numId w:val="4"/>
        </w:numPr>
        <w:shd w:val="clear" w:color="auto" w:fill="FFFFFF"/>
        <w:spacing w:line="360" w:lineRule="auto"/>
        <w:ind w:left="450"/>
        <w:textAlignment w:val="baseline"/>
        <w:rPr>
          <w:rFonts w:ascii="Times New Roman" w:eastAsia="Times New Roman" w:hAnsi="Times New Roman" w:cs="Times New Roman"/>
          <w:color w:val="444444"/>
          <w:sz w:val="24"/>
          <w:szCs w:val="24"/>
        </w:rPr>
      </w:pPr>
      <w:r w:rsidRPr="00902FF6">
        <w:rPr>
          <w:rFonts w:ascii="Times New Roman" w:eastAsia="Times New Roman" w:hAnsi="Times New Roman" w:cs="Times New Roman"/>
          <w:b/>
          <w:bCs/>
          <w:color w:val="444444"/>
          <w:sz w:val="24"/>
          <w:szCs w:val="24"/>
          <w:bdr w:val="none" w:sz="0" w:space="0" w:color="auto" w:frame="1"/>
        </w:rPr>
        <w:t>Camera:</w:t>
      </w:r>
      <w:r w:rsidRPr="00902FF6">
        <w:rPr>
          <w:rFonts w:ascii="Times New Roman" w:eastAsia="Times New Roman" w:hAnsi="Times New Roman" w:cs="Times New Roman"/>
          <w:color w:val="444444"/>
          <w:sz w:val="24"/>
          <w:szCs w:val="24"/>
        </w:rPr>
        <w:t xml:space="preserve"> A variable that if set to ‘true’ will call the </w:t>
      </w:r>
      <w:proofErr w:type="spellStart"/>
      <w:r w:rsidR="00395F38">
        <w:rPr>
          <w:rFonts w:ascii="Times New Roman" w:eastAsia="Times New Roman" w:hAnsi="Times New Roman" w:cs="Times New Roman"/>
          <w:color w:val="444444"/>
          <w:sz w:val="24"/>
          <w:szCs w:val="24"/>
        </w:rPr>
        <w:t>ByWebCam</w:t>
      </w:r>
      <w:proofErr w:type="spellEnd"/>
      <w:r w:rsidRPr="00902FF6">
        <w:rPr>
          <w:rFonts w:ascii="Times New Roman" w:eastAsia="Times New Roman" w:hAnsi="Times New Roman" w:cs="Times New Roman"/>
          <w:color w:val="444444"/>
          <w:sz w:val="24"/>
          <w:szCs w:val="24"/>
        </w:rPr>
        <w:t>() method.</w:t>
      </w:r>
    </w:p>
    <w:p w14:paraId="0BE43832" w14:textId="77777777" w:rsidR="00D75A93" w:rsidRDefault="00D75A93" w:rsidP="00493E1A">
      <w:pPr>
        <w:shd w:val="clear" w:color="auto" w:fill="FFFFFF"/>
        <w:spacing w:after="240" w:line="360" w:lineRule="auto"/>
        <w:textAlignment w:val="baseline"/>
        <w:rPr>
          <w:rStyle w:val="Strong"/>
          <w:rFonts w:ascii="Times New Roman" w:hAnsi="Times New Roman" w:cs="Times New Roman"/>
          <w:color w:val="444444"/>
          <w:sz w:val="28"/>
          <w:szCs w:val="28"/>
          <w:bdr w:val="none" w:sz="0" w:space="0" w:color="auto" w:frame="1"/>
          <w:shd w:val="clear" w:color="auto" w:fill="FFFFFF"/>
        </w:rPr>
      </w:pPr>
    </w:p>
    <w:p w14:paraId="3D960D20" w14:textId="261852B2" w:rsidR="006240A5" w:rsidRDefault="006240A5" w:rsidP="00AE3F78">
      <w:pPr>
        <w:pStyle w:val="Heading4"/>
        <w:numPr>
          <w:ilvl w:val="0"/>
          <w:numId w:val="0"/>
        </w:numPr>
        <w:rPr>
          <w:rStyle w:val="Strong"/>
          <w:rFonts w:cs="Times New Roman"/>
          <w:color w:val="444444"/>
          <w:sz w:val="28"/>
          <w:szCs w:val="28"/>
          <w:bdr w:val="none" w:sz="0" w:space="0" w:color="auto" w:frame="1"/>
          <w:shd w:val="clear" w:color="auto" w:fill="FFFFFF"/>
        </w:rPr>
      </w:pPr>
      <w:r>
        <w:rPr>
          <w:rStyle w:val="Strong"/>
          <w:rFonts w:cs="Times New Roman"/>
          <w:b/>
          <w:bCs/>
          <w:color w:val="444444"/>
          <w:bdr w:val="none" w:sz="0" w:space="0" w:color="auto" w:frame="1"/>
          <w:shd w:val="clear" w:color="auto" w:fill="FFFFFF"/>
        </w:rPr>
        <w:t>3.5.</w:t>
      </w:r>
      <w:r w:rsidR="00902FF6" w:rsidRPr="006240A5">
        <w:rPr>
          <w:rStyle w:val="Strong"/>
          <w:rFonts w:cs="Times New Roman"/>
          <w:b/>
          <w:bCs/>
          <w:color w:val="444444"/>
          <w:bdr w:val="none" w:sz="0" w:space="0" w:color="auto" w:frame="1"/>
          <w:shd w:val="clear" w:color="auto" w:fill="FFFFFF"/>
        </w:rPr>
        <w:t>9</w:t>
      </w:r>
      <w:r w:rsidRPr="006240A5">
        <w:rPr>
          <w:rStyle w:val="Strong"/>
          <w:rFonts w:cs="Times New Roman"/>
          <w:b/>
          <w:bCs/>
          <w:color w:val="444444"/>
          <w:bdr w:val="none" w:sz="0" w:space="0" w:color="auto" w:frame="1"/>
          <w:shd w:val="clear" w:color="auto" w:fill="FFFFFF"/>
        </w:rPr>
        <w:t>-</w:t>
      </w:r>
      <w:r w:rsidR="00902FF6" w:rsidRPr="006240A5">
        <w:rPr>
          <w:rStyle w:val="Strong"/>
          <w:rFonts w:cs="Times New Roman"/>
          <w:b/>
          <w:bCs/>
          <w:color w:val="444444"/>
          <w:bdr w:val="none" w:sz="0" w:space="0" w:color="auto" w:frame="1"/>
          <w:shd w:val="clear" w:color="auto" w:fill="FFFFFF"/>
        </w:rPr>
        <w:t>Main function</w:t>
      </w:r>
      <w:r w:rsidR="00683CF3" w:rsidRPr="006240A5">
        <w:rPr>
          <w:rStyle w:val="Strong"/>
          <w:rFonts w:cs="Times New Roman"/>
          <w:b/>
          <w:bCs/>
          <w:color w:val="444444"/>
          <w:bdr w:val="none" w:sz="0" w:space="0" w:color="auto" w:frame="1"/>
          <w:shd w:val="clear" w:color="auto" w:fill="FFFFFF"/>
        </w:rPr>
        <w:t>:</w:t>
      </w:r>
      <w:r w:rsidR="00683CF3">
        <w:rPr>
          <w:rStyle w:val="Strong"/>
          <w:rFonts w:cs="Times New Roman"/>
          <w:color w:val="444444"/>
          <w:sz w:val="28"/>
          <w:szCs w:val="28"/>
          <w:bdr w:val="none" w:sz="0" w:space="0" w:color="auto" w:frame="1"/>
          <w:shd w:val="clear" w:color="auto" w:fill="FFFFFF"/>
        </w:rPr>
        <w:t xml:space="preserve"> </w:t>
      </w:r>
    </w:p>
    <w:p w14:paraId="0D2B9FB3" w14:textId="35DEC0C5" w:rsidR="00637CC5" w:rsidRDefault="00683CF3" w:rsidP="00493E1A">
      <w:pPr>
        <w:shd w:val="clear" w:color="auto" w:fill="FFFFFF"/>
        <w:spacing w:after="240" w:line="360" w:lineRule="auto"/>
        <w:textAlignment w:val="baseline"/>
        <w:rPr>
          <w:rStyle w:val="Strong"/>
          <w:rFonts w:ascii="Times New Roman" w:hAnsi="Times New Roman" w:cs="Times New Roman"/>
          <w:b w:val="0"/>
          <w:bCs w:val="0"/>
          <w:color w:val="444444"/>
          <w:sz w:val="24"/>
          <w:szCs w:val="24"/>
          <w:bdr w:val="none" w:sz="0" w:space="0" w:color="auto" w:frame="1"/>
          <w:shd w:val="clear" w:color="auto" w:fill="FFFFFF"/>
        </w:rPr>
      </w:pPr>
      <w:r w:rsidRPr="00683CF3">
        <w:rPr>
          <w:rStyle w:val="Strong"/>
          <w:rFonts w:ascii="Times New Roman" w:hAnsi="Times New Roman" w:cs="Times New Roman"/>
          <w:b w:val="0"/>
          <w:bCs w:val="0"/>
          <w:color w:val="444444"/>
          <w:sz w:val="24"/>
          <w:szCs w:val="24"/>
          <w:bdr w:val="none" w:sz="0" w:space="0" w:color="auto" w:frame="1"/>
          <w:shd w:val="clear" w:color="auto" w:fill="FFFFFF"/>
        </w:rPr>
        <w:t>In this we initializing hog descriptor. Afterwards we  call pretrained model for human detection to feed the support vector machine.</w:t>
      </w:r>
    </w:p>
    <w:p w14:paraId="0DDF03B0" w14:textId="77777777" w:rsidR="00372D49" w:rsidRPr="00EA0056" w:rsidRDefault="00372D49" w:rsidP="00EA0056">
      <w:pPr>
        <w:shd w:val="clear" w:color="auto" w:fill="FFFFFF"/>
        <w:spacing w:after="240" w:line="360" w:lineRule="auto"/>
        <w:textAlignment w:val="baseline"/>
        <w:rPr>
          <w:rFonts w:ascii="Times New Roman" w:hAnsi="Times New Roman" w:cs="Times New Roman"/>
          <w:b/>
          <w:bCs/>
          <w:color w:val="444444"/>
          <w:sz w:val="28"/>
          <w:szCs w:val="28"/>
          <w:bdr w:val="none" w:sz="0" w:space="0" w:color="auto" w:frame="1"/>
          <w:shd w:val="clear" w:color="auto" w:fill="FFFFFF"/>
        </w:rPr>
      </w:pPr>
    </w:p>
    <w:p w14:paraId="27CA6FA8" w14:textId="77777777" w:rsidR="006240A5" w:rsidRDefault="006240A5">
      <w:pPr>
        <w:spacing w:line="480" w:lineRule="auto"/>
        <w:jc w:val="both"/>
        <w:rPr>
          <w:rFonts w:ascii="Times New Roman" w:eastAsia="Times New Roman" w:hAnsi="Times New Roman" w:cs="Times New Roman"/>
          <w:b/>
          <w:sz w:val="32"/>
          <w:szCs w:val="32"/>
        </w:rPr>
      </w:pPr>
    </w:p>
    <w:p w14:paraId="1F78F52D" w14:textId="77777777" w:rsidR="006240A5" w:rsidRDefault="006240A5">
      <w:pPr>
        <w:spacing w:line="480" w:lineRule="auto"/>
        <w:jc w:val="both"/>
        <w:rPr>
          <w:rFonts w:ascii="Times New Roman" w:eastAsia="Times New Roman" w:hAnsi="Times New Roman" w:cs="Times New Roman"/>
          <w:b/>
          <w:sz w:val="32"/>
          <w:szCs w:val="32"/>
        </w:rPr>
      </w:pPr>
    </w:p>
    <w:p w14:paraId="26F7BF7C" w14:textId="77777777" w:rsidR="006240A5" w:rsidRDefault="006240A5">
      <w:pPr>
        <w:spacing w:line="480" w:lineRule="auto"/>
        <w:jc w:val="both"/>
        <w:rPr>
          <w:rFonts w:ascii="Times New Roman" w:eastAsia="Times New Roman" w:hAnsi="Times New Roman" w:cs="Times New Roman"/>
          <w:b/>
          <w:sz w:val="32"/>
          <w:szCs w:val="32"/>
        </w:rPr>
      </w:pPr>
    </w:p>
    <w:p w14:paraId="1C5CBDDA" w14:textId="77777777" w:rsidR="006240A5" w:rsidRDefault="006240A5">
      <w:pPr>
        <w:spacing w:line="480" w:lineRule="auto"/>
        <w:jc w:val="both"/>
        <w:rPr>
          <w:rFonts w:ascii="Times New Roman" w:eastAsia="Times New Roman" w:hAnsi="Times New Roman" w:cs="Times New Roman"/>
          <w:b/>
          <w:sz w:val="32"/>
          <w:szCs w:val="32"/>
        </w:rPr>
      </w:pPr>
    </w:p>
    <w:p w14:paraId="59843FFA" w14:textId="77777777" w:rsidR="00395F38" w:rsidRDefault="00395F38" w:rsidP="006240A5">
      <w:pPr>
        <w:pStyle w:val="Heading1"/>
        <w:rPr>
          <w:rFonts w:eastAsia="Times New Roman"/>
        </w:rPr>
      </w:pPr>
    </w:p>
    <w:p w14:paraId="6046D055" w14:textId="77777777" w:rsidR="00395F38" w:rsidRDefault="00395F38" w:rsidP="006240A5">
      <w:pPr>
        <w:pStyle w:val="Heading1"/>
        <w:rPr>
          <w:rFonts w:eastAsia="Times New Roman"/>
        </w:rPr>
      </w:pPr>
    </w:p>
    <w:p w14:paraId="1DBE8080" w14:textId="41973130" w:rsidR="00DF6A88" w:rsidRPr="00E8328A" w:rsidRDefault="00637CC5" w:rsidP="006240A5">
      <w:pPr>
        <w:pStyle w:val="Heading1"/>
        <w:rPr>
          <w:rFonts w:eastAsia="Times New Roman"/>
        </w:rPr>
      </w:pPr>
      <w:r w:rsidRPr="00E8328A">
        <w:rPr>
          <w:rFonts w:eastAsia="Times New Roman"/>
        </w:rPr>
        <w:t>Chapter 4</w:t>
      </w:r>
    </w:p>
    <w:p w14:paraId="30546712" w14:textId="0CDC9AB4" w:rsidR="00DF6A88" w:rsidRDefault="00637CC5">
      <w:pPr>
        <w:spacing w:line="360" w:lineRule="auto"/>
        <w:jc w:val="center"/>
        <w:rPr>
          <w:rFonts w:ascii="Times New Roman" w:eastAsia="Times New Roman" w:hAnsi="Times New Roman" w:cs="Times New Roman"/>
          <w:b/>
          <w:sz w:val="32"/>
          <w:szCs w:val="32"/>
        </w:rPr>
      </w:pPr>
      <w:r w:rsidRPr="00E8328A">
        <w:rPr>
          <w:rFonts w:ascii="Times New Roman" w:eastAsia="Times New Roman" w:hAnsi="Times New Roman" w:cs="Times New Roman"/>
          <w:b/>
          <w:sz w:val="32"/>
          <w:szCs w:val="32"/>
        </w:rPr>
        <w:t>Result</w:t>
      </w:r>
      <w:r w:rsidR="008203E6">
        <w:rPr>
          <w:rFonts w:ascii="Times New Roman" w:eastAsia="Times New Roman" w:hAnsi="Times New Roman" w:cs="Times New Roman"/>
          <w:b/>
          <w:sz w:val="32"/>
          <w:szCs w:val="32"/>
        </w:rPr>
        <w:t xml:space="preserve"> and discussion </w:t>
      </w:r>
      <w:r w:rsidR="00372D49">
        <w:rPr>
          <w:rFonts w:ascii="Times New Roman" w:eastAsia="Times New Roman" w:hAnsi="Times New Roman" w:cs="Times New Roman"/>
          <w:b/>
          <w:sz w:val="32"/>
          <w:szCs w:val="32"/>
        </w:rPr>
        <w:t>:</w:t>
      </w:r>
    </w:p>
    <w:p w14:paraId="3868636F" w14:textId="3E2039C8" w:rsidR="008203E6" w:rsidRPr="00502C59" w:rsidRDefault="006240A5" w:rsidP="00493E1A">
      <w:pPr>
        <w:pStyle w:val="Heading3"/>
      </w:pPr>
      <w:r w:rsidRPr="00502C59">
        <w:t>4.1</w:t>
      </w:r>
      <w:r w:rsidR="008203E6" w:rsidRPr="00502C59">
        <w:t>Results:-</w:t>
      </w:r>
    </w:p>
    <w:p w14:paraId="27E4DCEF" w14:textId="68C4EF13" w:rsidR="00372D49" w:rsidRPr="00502C59" w:rsidRDefault="006240A5" w:rsidP="00AE3F78">
      <w:pPr>
        <w:pStyle w:val="Heading4"/>
        <w:numPr>
          <w:ilvl w:val="0"/>
          <w:numId w:val="0"/>
        </w:numPr>
        <w:rPr>
          <w:rFonts w:eastAsia="Times New Roman"/>
        </w:rPr>
      </w:pPr>
      <w:r w:rsidRPr="00502C59">
        <w:t>4.1.1-</w:t>
      </w:r>
      <w:r w:rsidR="00372D49" w:rsidRPr="00502C59">
        <w:rPr>
          <w:rFonts w:eastAsia="Times New Roman"/>
        </w:rPr>
        <w:t>For image:-</w:t>
      </w:r>
    </w:p>
    <w:p w14:paraId="79DD76FE" w14:textId="402AE3B0" w:rsidR="008203E6" w:rsidRDefault="008203E6" w:rsidP="00372D49">
      <w:pPr>
        <w:spacing w:line="360" w:lineRule="auto"/>
        <w:rPr>
          <w:rFonts w:ascii="Times New Roman" w:eastAsia="Times New Roman" w:hAnsi="Times New Roman" w:cs="Times New Roman"/>
          <w:b/>
          <w:sz w:val="32"/>
          <w:szCs w:val="32"/>
        </w:rPr>
      </w:pPr>
    </w:p>
    <w:p w14:paraId="486DA2B1" w14:textId="79B30EEB" w:rsidR="008203E6" w:rsidRDefault="006960B4" w:rsidP="00372D49">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550336C" wp14:editId="4349A447">
            <wp:extent cx="5899150" cy="45034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99150" cy="4503420"/>
                    </a:xfrm>
                    <a:prstGeom prst="rect">
                      <a:avLst/>
                    </a:prstGeom>
                  </pic:spPr>
                </pic:pic>
              </a:graphicData>
            </a:graphic>
          </wp:inline>
        </w:drawing>
      </w:r>
    </w:p>
    <w:p w14:paraId="4C898812" w14:textId="1B4FDC33" w:rsidR="00372D49" w:rsidRPr="00E8328A" w:rsidRDefault="00372D49" w:rsidP="00372D49">
      <w:pPr>
        <w:spacing w:line="360" w:lineRule="auto"/>
        <w:rPr>
          <w:rFonts w:ascii="Times New Roman" w:eastAsia="Times New Roman" w:hAnsi="Times New Roman" w:cs="Times New Roman"/>
          <w:b/>
          <w:sz w:val="32"/>
          <w:szCs w:val="32"/>
        </w:rPr>
      </w:pPr>
    </w:p>
    <w:p w14:paraId="0DB1C346" w14:textId="733798C9" w:rsidR="00DF6A88" w:rsidRPr="00E8328A" w:rsidRDefault="00DF6A88">
      <w:pPr>
        <w:spacing w:line="480" w:lineRule="auto"/>
        <w:jc w:val="both"/>
        <w:rPr>
          <w:rFonts w:ascii="Times New Roman" w:eastAsia="Times New Roman" w:hAnsi="Times New Roman" w:cs="Times New Roman"/>
          <w:b/>
          <w:sz w:val="28"/>
          <w:szCs w:val="28"/>
        </w:rPr>
      </w:pPr>
    </w:p>
    <w:p w14:paraId="779D16E3" w14:textId="77777777" w:rsidR="00DF6A88" w:rsidRPr="00E8328A" w:rsidRDefault="00DF6A88">
      <w:pPr>
        <w:spacing w:line="480" w:lineRule="auto"/>
        <w:jc w:val="both"/>
        <w:rPr>
          <w:rFonts w:ascii="Times New Roman" w:eastAsia="Times New Roman" w:hAnsi="Times New Roman" w:cs="Times New Roman"/>
          <w:b/>
          <w:sz w:val="28"/>
          <w:szCs w:val="28"/>
        </w:rPr>
      </w:pPr>
    </w:p>
    <w:p w14:paraId="51F1EF35" w14:textId="77777777" w:rsidR="00395F38" w:rsidRDefault="00395F38" w:rsidP="00AE3F78">
      <w:pPr>
        <w:pStyle w:val="Heading4"/>
        <w:numPr>
          <w:ilvl w:val="0"/>
          <w:numId w:val="0"/>
        </w:numPr>
        <w:rPr>
          <w:rFonts w:eastAsia="Times New Roman"/>
        </w:rPr>
      </w:pPr>
    </w:p>
    <w:p w14:paraId="50F6448C" w14:textId="77777777" w:rsidR="00395F38" w:rsidRDefault="00395F38" w:rsidP="00AE3F78">
      <w:pPr>
        <w:pStyle w:val="Heading4"/>
        <w:numPr>
          <w:ilvl w:val="0"/>
          <w:numId w:val="0"/>
        </w:numPr>
        <w:rPr>
          <w:rFonts w:eastAsia="Times New Roman"/>
        </w:rPr>
      </w:pPr>
    </w:p>
    <w:p w14:paraId="60840716" w14:textId="4972B77E" w:rsidR="00DF6A88" w:rsidRPr="00E8328A" w:rsidRDefault="00502C59" w:rsidP="00AE3F78">
      <w:pPr>
        <w:pStyle w:val="Heading4"/>
        <w:numPr>
          <w:ilvl w:val="0"/>
          <w:numId w:val="0"/>
        </w:numPr>
        <w:rPr>
          <w:rFonts w:eastAsia="Times New Roman"/>
        </w:rPr>
      </w:pPr>
      <w:r>
        <w:rPr>
          <w:rFonts w:eastAsia="Times New Roman"/>
        </w:rPr>
        <w:lastRenderedPageBreak/>
        <w:t>4.1.2-</w:t>
      </w:r>
      <w:r w:rsidR="008203E6">
        <w:rPr>
          <w:rFonts w:eastAsia="Times New Roman"/>
        </w:rPr>
        <w:t>For videos:-</w:t>
      </w:r>
    </w:p>
    <w:p w14:paraId="4410C450" w14:textId="29FD5B88" w:rsidR="00DF6A88" w:rsidRPr="00E8328A" w:rsidRDefault="00DF6A88">
      <w:pPr>
        <w:spacing w:line="480" w:lineRule="auto"/>
        <w:jc w:val="both"/>
        <w:rPr>
          <w:rFonts w:ascii="Times New Roman" w:eastAsia="Times New Roman" w:hAnsi="Times New Roman" w:cs="Times New Roman"/>
          <w:b/>
          <w:sz w:val="28"/>
          <w:szCs w:val="28"/>
        </w:rPr>
      </w:pPr>
    </w:p>
    <w:p w14:paraId="52480B6D" w14:textId="7CF6D00C" w:rsidR="00DF6A88" w:rsidRDefault="00DF6A88">
      <w:pPr>
        <w:spacing w:line="480" w:lineRule="auto"/>
        <w:jc w:val="both"/>
        <w:rPr>
          <w:rFonts w:ascii="Times New Roman" w:eastAsia="Times New Roman" w:hAnsi="Times New Roman" w:cs="Times New Roman"/>
          <w:b/>
          <w:noProof/>
          <w:sz w:val="28"/>
          <w:szCs w:val="28"/>
        </w:rPr>
      </w:pPr>
    </w:p>
    <w:p w14:paraId="61A23A31" w14:textId="5B9F89E3" w:rsidR="00B8767D" w:rsidRPr="00E8328A" w:rsidRDefault="00E63221">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279C27A" wp14:editId="4C74FCE1">
            <wp:extent cx="5502910" cy="32175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2910" cy="3217545"/>
                    </a:xfrm>
                    <a:prstGeom prst="rect">
                      <a:avLst/>
                    </a:prstGeom>
                  </pic:spPr>
                </pic:pic>
              </a:graphicData>
            </a:graphic>
          </wp:inline>
        </w:drawing>
      </w:r>
    </w:p>
    <w:p w14:paraId="30EB30B0" w14:textId="77777777" w:rsidR="00DF6A88" w:rsidRPr="00E8328A" w:rsidRDefault="00DF6A88">
      <w:pPr>
        <w:spacing w:line="480" w:lineRule="auto"/>
        <w:jc w:val="both"/>
        <w:rPr>
          <w:rFonts w:ascii="Times New Roman" w:eastAsia="Times New Roman" w:hAnsi="Times New Roman" w:cs="Times New Roman"/>
          <w:b/>
          <w:sz w:val="28"/>
          <w:szCs w:val="28"/>
        </w:rPr>
      </w:pPr>
    </w:p>
    <w:p w14:paraId="704E09DE" w14:textId="4FA19B1E" w:rsidR="00DF6A88" w:rsidRPr="00E8328A" w:rsidRDefault="00E63221">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5C8A4D2" wp14:editId="53257BB2">
            <wp:extent cx="5502910" cy="3581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2910" cy="3581400"/>
                    </a:xfrm>
                    <a:prstGeom prst="rect">
                      <a:avLst/>
                    </a:prstGeom>
                  </pic:spPr>
                </pic:pic>
              </a:graphicData>
            </a:graphic>
          </wp:inline>
        </w:drawing>
      </w:r>
    </w:p>
    <w:p w14:paraId="228720E4" w14:textId="478048FC" w:rsidR="00DF6A88" w:rsidRDefault="00DF6A88">
      <w:pPr>
        <w:spacing w:line="480" w:lineRule="auto"/>
        <w:jc w:val="both"/>
        <w:rPr>
          <w:rFonts w:ascii="Times New Roman" w:eastAsia="Times New Roman" w:hAnsi="Times New Roman" w:cs="Times New Roman"/>
          <w:b/>
          <w:sz w:val="28"/>
          <w:szCs w:val="28"/>
        </w:rPr>
      </w:pPr>
    </w:p>
    <w:p w14:paraId="1F7CB428" w14:textId="2AF6467A" w:rsidR="004E6C10" w:rsidRDefault="00502C59" w:rsidP="00493E1A">
      <w:pPr>
        <w:pStyle w:val="Heading3"/>
      </w:pPr>
      <w:r>
        <w:lastRenderedPageBreak/>
        <w:t>4.2-</w:t>
      </w:r>
      <w:r w:rsidR="004E6C10">
        <w:t>Discussion:</w:t>
      </w:r>
    </w:p>
    <w:p w14:paraId="2A46E6DF" w14:textId="5C97AA06" w:rsidR="00C56DA4" w:rsidRDefault="004E6C10" w:rsidP="00C56DA4">
      <w:pPr>
        <w:spacing w:line="360" w:lineRule="auto"/>
        <w:rPr>
          <w:rFonts w:ascii="Times New Roman" w:eastAsia="Times New Roman" w:hAnsi="Times New Roman" w:cs="Times New Roman"/>
          <w:bCs/>
          <w:sz w:val="24"/>
          <w:szCs w:val="24"/>
        </w:rPr>
      </w:pPr>
      <w:r w:rsidRPr="00181A48">
        <w:rPr>
          <w:rFonts w:ascii="Times New Roman" w:eastAsia="Times New Roman" w:hAnsi="Times New Roman" w:cs="Times New Roman"/>
          <w:bCs/>
          <w:sz w:val="24"/>
          <w:szCs w:val="24"/>
        </w:rPr>
        <w:t>Although the results are not so accurate but it can detect and count people</w:t>
      </w:r>
      <w:r w:rsidR="00181A48">
        <w:rPr>
          <w:rFonts w:ascii="Times New Roman" w:eastAsia="Times New Roman" w:hAnsi="Times New Roman" w:cs="Times New Roman"/>
          <w:bCs/>
          <w:sz w:val="24"/>
          <w:szCs w:val="24"/>
        </w:rPr>
        <w:t xml:space="preserve"> </w:t>
      </w:r>
      <w:proofErr w:type="spellStart"/>
      <w:r w:rsidRPr="00181A48">
        <w:rPr>
          <w:rFonts w:ascii="Times New Roman" w:eastAsia="Times New Roman" w:hAnsi="Times New Roman" w:cs="Times New Roman"/>
          <w:bCs/>
          <w:sz w:val="24"/>
          <w:szCs w:val="24"/>
        </w:rPr>
        <w:t>upto</w:t>
      </w:r>
      <w:proofErr w:type="spellEnd"/>
      <w:r w:rsidRPr="00181A48">
        <w:rPr>
          <w:rFonts w:ascii="Times New Roman" w:eastAsia="Times New Roman" w:hAnsi="Times New Roman" w:cs="Times New Roman"/>
          <w:bCs/>
          <w:sz w:val="24"/>
          <w:szCs w:val="24"/>
        </w:rPr>
        <w:t xml:space="preserve"> some extent. In this project ,we have used open cv library to detect </w:t>
      </w:r>
      <w:r w:rsidR="00181A48" w:rsidRPr="00181A48">
        <w:rPr>
          <w:rFonts w:ascii="Times New Roman" w:eastAsia="Times New Roman" w:hAnsi="Times New Roman" w:cs="Times New Roman"/>
          <w:bCs/>
          <w:sz w:val="24"/>
          <w:szCs w:val="24"/>
        </w:rPr>
        <w:t xml:space="preserve">and process the images according to user’s wish . </w:t>
      </w:r>
      <w:r w:rsidR="00181A48">
        <w:rPr>
          <w:rFonts w:ascii="Times New Roman" w:eastAsia="Times New Roman" w:hAnsi="Times New Roman" w:cs="Times New Roman"/>
          <w:bCs/>
          <w:sz w:val="24"/>
          <w:szCs w:val="24"/>
        </w:rPr>
        <w:t xml:space="preserve">We have also used </w:t>
      </w:r>
      <w:proofErr w:type="spellStart"/>
      <w:r w:rsidR="00181A48">
        <w:rPr>
          <w:rFonts w:ascii="Times New Roman" w:eastAsia="Times New Roman" w:hAnsi="Times New Roman" w:cs="Times New Roman"/>
          <w:bCs/>
          <w:sz w:val="24"/>
          <w:szCs w:val="24"/>
        </w:rPr>
        <w:t>imutils</w:t>
      </w:r>
      <w:proofErr w:type="spellEnd"/>
      <w:r w:rsidR="00181A48">
        <w:rPr>
          <w:rFonts w:ascii="Times New Roman" w:eastAsia="Times New Roman" w:hAnsi="Times New Roman" w:cs="Times New Roman"/>
          <w:bCs/>
          <w:sz w:val="24"/>
          <w:szCs w:val="24"/>
        </w:rPr>
        <w:t xml:space="preserve"> library for resizing the image according to the required dimensions. </w:t>
      </w:r>
      <w:r w:rsidR="00181A48" w:rsidRPr="00181A48">
        <w:rPr>
          <w:rFonts w:ascii="Times New Roman" w:eastAsia="Times New Roman" w:hAnsi="Times New Roman" w:cs="Times New Roman"/>
          <w:bCs/>
          <w:sz w:val="24"/>
          <w:szCs w:val="24"/>
        </w:rPr>
        <w:t xml:space="preserve">HOG algorithm is used to detect the people in the frame. We are calling pretrained model of human detection </w:t>
      </w:r>
      <w:r w:rsidR="00181A48">
        <w:rPr>
          <w:rFonts w:ascii="Times New Roman" w:eastAsia="Times New Roman" w:hAnsi="Times New Roman" w:cs="Times New Roman"/>
          <w:bCs/>
          <w:sz w:val="24"/>
          <w:szCs w:val="24"/>
        </w:rPr>
        <w:t xml:space="preserve"> </w:t>
      </w:r>
      <w:r w:rsidR="00181A48" w:rsidRPr="00181A48">
        <w:rPr>
          <w:rFonts w:ascii="Times New Roman" w:eastAsia="Times New Roman" w:hAnsi="Times New Roman" w:cs="Times New Roman"/>
          <w:bCs/>
          <w:sz w:val="24"/>
          <w:szCs w:val="24"/>
        </w:rPr>
        <w:t>from open cv and providing it as a source for support vector machine.</w:t>
      </w:r>
      <w:r w:rsidR="00181A48">
        <w:rPr>
          <w:rFonts w:ascii="Times New Roman" w:eastAsia="Times New Roman" w:hAnsi="Times New Roman" w:cs="Times New Roman"/>
          <w:bCs/>
          <w:sz w:val="24"/>
          <w:szCs w:val="24"/>
        </w:rPr>
        <w:t xml:space="preserve"> By this we will able to detect human in the videos, images etc</w:t>
      </w:r>
      <w:r w:rsidR="00C56DA4">
        <w:rPr>
          <w:rFonts w:ascii="Times New Roman" w:eastAsia="Times New Roman" w:hAnsi="Times New Roman" w:cs="Times New Roman"/>
          <w:bCs/>
          <w:sz w:val="24"/>
          <w:szCs w:val="24"/>
        </w:rPr>
        <w:t>.</w:t>
      </w:r>
      <w:r w:rsidR="00C56DA4">
        <w:rPr>
          <w:rFonts w:ascii="Times New Roman" w:eastAsia="Times New Roman" w:hAnsi="Times New Roman" w:cs="Times New Roman"/>
          <w:bCs/>
          <w:sz w:val="24"/>
          <w:szCs w:val="24"/>
        </w:rPr>
        <w:t xml:space="preserve"> </w:t>
      </w:r>
      <w:r w:rsidR="00C56DA4">
        <w:rPr>
          <w:rFonts w:ascii="Times New Roman" w:eastAsia="Times New Roman" w:hAnsi="Times New Roman" w:cs="Times New Roman"/>
          <w:bCs/>
          <w:sz w:val="24"/>
          <w:szCs w:val="24"/>
        </w:rPr>
        <w:t xml:space="preserve">Although using hog algorithm we cannot get the accurate results by it </w:t>
      </w:r>
      <w:r w:rsidR="00C56DA4">
        <w:rPr>
          <w:rFonts w:ascii="Times New Roman" w:eastAsia="Times New Roman" w:hAnsi="Times New Roman" w:cs="Times New Roman"/>
          <w:bCs/>
          <w:sz w:val="24"/>
          <w:szCs w:val="24"/>
        </w:rPr>
        <w:t xml:space="preserve">but it </w:t>
      </w:r>
      <w:r w:rsidR="00C56DA4">
        <w:rPr>
          <w:rFonts w:ascii="Times New Roman" w:eastAsia="Times New Roman" w:hAnsi="Times New Roman" w:cs="Times New Roman"/>
          <w:bCs/>
          <w:sz w:val="24"/>
          <w:szCs w:val="24"/>
        </w:rPr>
        <w:t>will detect humans</w:t>
      </w:r>
      <w:r w:rsidR="00C56DA4">
        <w:rPr>
          <w:rFonts w:ascii="Times New Roman" w:eastAsia="Times New Roman" w:hAnsi="Times New Roman" w:cs="Times New Roman"/>
          <w:bCs/>
          <w:sz w:val="24"/>
          <w:szCs w:val="24"/>
        </w:rPr>
        <w:t xml:space="preserve"> </w:t>
      </w:r>
      <w:proofErr w:type="spellStart"/>
      <w:r w:rsidR="00C56DA4">
        <w:rPr>
          <w:rFonts w:ascii="Times New Roman" w:eastAsia="Times New Roman" w:hAnsi="Times New Roman" w:cs="Times New Roman"/>
          <w:bCs/>
          <w:sz w:val="24"/>
          <w:szCs w:val="24"/>
        </w:rPr>
        <w:t>u</w:t>
      </w:r>
      <w:r w:rsidR="00C56DA4">
        <w:rPr>
          <w:rFonts w:ascii="Times New Roman" w:eastAsia="Times New Roman" w:hAnsi="Times New Roman" w:cs="Times New Roman"/>
          <w:bCs/>
          <w:sz w:val="24"/>
          <w:szCs w:val="24"/>
        </w:rPr>
        <w:t>pto</w:t>
      </w:r>
      <w:proofErr w:type="spellEnd"/>
      <w:r w:rsidR="00C56DA4">
        <w:rPr>
          <w:rFonts w:ascii="Times New Roman" w:eastAsia="Times New Roman" w:hAnsi="Times New Roman" w:cs="Times New Roman"/>
          <w:bCs/>
          <w:sz w:val="24"/>
          <w:szCs w:val="24"/>
        </w:rPr>
        <w:t xml:space="preserve"> some extent. Using hog we cannot recognize the person which is </w:t>
      </w:r>
      <w:proofErr w:type="spellStart"/>
      <w:r w:rsidR="00C56DA4">
        <w:rPr>
          <w:rFonts w:ascii="Times New Roman" w:eastAsia="Times New Roman" w:hAnsi="Times New Roman" w:cs="Times New Roman"/>
          <w:bCs/>
          <w:sz w:val="24"/>
          <w:szCs w:val="24"/>
        </w:rPr>
        <w:t>to</w:t>
      </w:r>
      <w:proofErr w:type="spellEnd"/>
      <w:r w:rsidR="00C56DA4">
        <w:rPr>
          <w:rFonts w:ascii="Times New Roman" w:eastAsia="Times New Roman" w:hAnsi="Times New Roman" w:cs="Times New Roman"/>
          <w:bCs/>
          <w:sz w:val="24"/>
          <w:szCs w:val="24"/>
        </w:rPr>
        <w:t xml:space="preserve"> close to the camera. There are some drawbacks in this project but in future I will try to reduce those draw backs so it will work accurately.  </w:t>
      </w:r>
    </w:p>
    <w:p w14:paraId="31AF1AEB" w14:textId="7D13C9EE" w:rsidR="004E6C10" w:rsidRPr="00181A48" w:rsidRDefault="004E6C10" w:rsidP="00493E1A">
      <w:pPr>
        <w:spacing w:line="360" w:lineRule="auto"/>
        <w:jc w:val="both"/>
        <w:rPr>
          <w:rFonts w:ascii="Times New Roman" w:eastAsia="Times New Roman" w:hAnsi="Times New Roman" w:cs="Times New Roman"/>
          <w:bCs/>
          <w:sz w:val="24"/>
          <w:szCs w:val="24"/>
        </w:rPr>
      </w:pPr>
      <w:r w:rsidRPr="00181A48">
        <w:rPr>
          <w:rFonts w:ascii="Times New Roman" w:eastAsia="Times New Roman" w:hAnsi="Times New Roman" w:cs="Times New Roman"/>
          <w:bCs/>
          <w:sz w:val="24"/>
          <w:szCs w:val="24"/>
        </w:rPr>
        <w:t xml:space="preserve">   </w:t>
      </w:r>
    </w:p>
    <w:p w14:paraId="35059F33" w14:textId="77777777" w:rsidR="00DF6A88" w:rsidRPr="00E8328A" w:rsidRDefault="00DF6A88" w:rsidP="00181A48">
      <w:pPr>
        <w:spacing w:line="480" w:lineRule="auto"/>
        <w:jc w:val="both"/>
        <w:rPr>
          <w:rFonts w:ascii="Times New Roman" w:eastAsia="Times New Roman" w:hAnsi="Times New Roman" w:cs="Times New Roman"/>
          <w:b/>
          <w:sz w:val="28"/>
          <w:szCs w:val="28"/>
        </w:rPr>
      </w:pPr>
    </w:p>
    <w:p w14:paraId="33B92F3C" w14:textId="77777777" w:rsidR="00DF6A88" w:rsidRPr="00E8328A" w:rsidRDefault="00DF6A88">
      <w:pPr>
        <w:spacing w:line="480" w:lineRule="auto"/>
        <w:jc w:val="both"/>
        <w:rPr>
          <w:rFonts w:ascii="Times New Roman" w:eastAsia="Times New Roman" w:hAnsi="Times New Roman" w:cs="Times New Roman"/>
          <w:b/>
          <w:sz w:val="28"/>
          <w:szCs w:val="28"/>
        </w:rPr>
      </w:pPr>
    </w:p>
    <w:p w14:paraId="6255E41E" w14:textId="52BAD231" w:rsidR="00DF6A88" w:rsidRDefault="00DF6A88">
      <w:pPr>
        <w:spacing w:line="480" w:lineRule="auto"/>
        <w:jc w:val="both"/>
        <w:rPr>
          <w:rFonts w:ascii="Times New Roman" w:eastAsia="Times New Roman" w:hAnsi="Times New Roman" w:cs="Times New Roman"/>
          <w:b/>
          <w:sz w:val="28"/>
          <w:szCs w:val="28"/>
        </w:rPr>
      </w:pPr>
    </w:p>
    <w:p w14:paraId="641E7A10" w14:textId="003DB6F8" w:rsidR="00181A48" w:rsidRDefault="00181A48">
      <w:pPr>
        <w:spacing w:line="480" w:lineRule="auto"/>
        <w:jc w:val="both"/>
        <w:rPr>
          <w:rFonts w:ascii="Times New Roman" w:eastAsia="Times New Roman" w:hAnsi="Times New Roman" w:cs="Times New Roman"/>
          <w:b/>
          <w:sz w:val="28"/>
          <w:szCs w:val="28"/>
        </w:rPr>
      </w:pPr>
    </w:p>
    <w:p w14:paraId="5AA104EF" w14:textId="6E47318B" w:rsidR="00181A48" w:rsidRDefault="00181A48">
      <w:pPr>
        <w:spacing w:line="480" w:lineRule="auto"/>
        <w:jc w:val="both"/>
        <w:rPr>
          <w:rFonts w:ascii="Times New Roman" w:eastAsia="Times New Roman" w:hAnsi="Times New Roman" w:cs="Times New Roman"/>
          <w:b/>
          <w:sz w:val="28"/>
          <w:szCs w:val="28"/>
        </w:rPr>
      </w:pPr>
    </w:p>
    <w:p w14:paraId="3C449F3A" w14:textId="2F9D461E" w:rsidR="00181A48" w:rsidRDefault="00181A48">
      <w:pPr>
        <w:spacing w:line="480" w:lineRule="auto"/>
        <w:jc w:val="both"/>
        <w:rPr>
          <w:rFonts w:ascii="Times New Roman" w:eastAsia="Times New Roman" w:hAnsi="Times New Roman" w:cs="Times New Roman"/>
          <w:b/>
          <w:sz w:val="28"/>
          <w:szCs w:val="28"/>
        </w:rPr>
      </w:pPr>
    </w:p>
    <w:p w14:paraId="3F97C2C4" w14:textId="3C17B930" w:rsidR="00181A48" w:rsidRDefault="00181A48">
      <w:pPr>
        <w:spacing w:line="480" w:lineRule="auto"/>
        <w:jc w:val="both"/>
        <w:rPr>
          <w:rFonts w:ascii="Times New Roman" w:eastAsia="Times New Roman" w:hAnsi="Times New Roman" w:cs="Times New Roman"/>
          <w:b/>
          <w:sz w:val="28"/>
          <w:szCs w:val="28"/>
        </w:rPr>
      </w:pPr>
    </w:p>
    <w:p w14:paraId="7528340F" w14:textId="22622A8C" w:rsidR="00181A48" w:rsidRDefault="00181A48">
      <w:pPr>
        <w:spacing w:line="480" w:lineRule="auto"/>
        <w:jc w:val="both"/>
        <w:rPr>
          <w:rFonts w:ascii="Times New Roman" w:eastAsia="Times New Roman" w:hAnsi="Times New Roman" w:cs="Times New Roman"/>
          <w:b/>
          <w:sz w:val="28"/>
          <w:szCs w:val="28"/>
        </w:rPr>
      </w:pPr>
    </w:p>
    <w:p w14:paraId="2B070385" w14:textId="471EC3CE" w:rsidR="00181A48" w:rsidRDefault="00181A48">
      <w:pPr>
        <w:spacing w:line="480" w:lineRule="auto"/>
        <w:jc w:val="both"/>
        <w:rPr>
          <w:rFonts w:ascii="Times New Roman" w:eastAsia="Times New Roman" w:hAnsi="Times New Roman" w:cs="Times New Roman"/>
          <w:b/>
          <w:sz w:val="28"/>
          <w:szCs w:val="28"/>
        </w:rPr>
      </w:pPr>
    </w:p>
    <w:p w14:paraId="024AA269" w14:textId="04455131" w:rsidR="00181A48" w:rsidRDefault="00181A48">
      <w:pPr>
        <w:spacing w:line="480" w:lineRule="auto"/>
        <w:jc w:val="both"/>
        <w:rPr>
          <w:rFonts w:ascii="Times New Roman" w:eastAsia="Times New Roman" w:hAnsi="Times New Roman" w:cs="Times New Roman"/>
          <w:b/>
          <w:sz w:val="28"/>
          <w:szCs w:val="28"/>
        </w:rPr>
      </w:pPr>
    </w:p>
    <w:p w14:paraId="72487D5F" w14:textId="61FE9BAA" w:rsidR="00181A48" w:rsidRDefault="00181A48">
      <w:pPr>
        <w:spacing w:line="480" w:lineRule="auto"/>
        <w:jc w:val="both"/>
        <w:rPr>
          <w:rFonts w:ascii="Times New Roman" w:eastAsia="Times New Roman" w:hAnsi="Times New Roman" w:cs="Times New Roman"/>
          <w:b/>
          <w:sz w:val="28"/>
          <w:szCs w:val="28"/>
        </w:rPr>
      </w:pPr>
    </w:p>
    <w:p w14:paraId="7FA6A48B" w14:textId="370355E4" w:rsidR="00181A48" w:rsidRDefault="00181A48">
      <w:pPr>
        <w:spacing w:line="480" w:lineRule="auto"/>
        <w:jc w:val="both"/>
        <w:rPr>
          <w:rFonts w:ascii="Times New Roman" w:eastAsia="Times New Roman" w:hAnsi="Times New Roman" w:cs="Times New Roman"/>
          <w:b/>
          <w:sz w:val="28"/>
          <w:szCs w:val="28"/>
        </w:rPr>
      </w:pPr>
    </w:p>
    <w:p w14:paraId="1602ED2A" w14:textId="095115DD" w:rsidR="00181A48" w:rsidRDefault="00181A48">
      <w:pPr>
        <w:spacing w:line="480" w:lineRule="auto"/>
        <w:jc w:val="both"/>
        <w:rPr>
          <w:rFonts w:ascii="Times New Roman" w:eastAsia="Times New Roman" w:hAnsi="Times New Roman" w:cs="Times New Roman"/>
          <w:b/>
          <w:sz w:val="28"/>
          <w:szCs w:val="28"/>
        </w:rPr>
      </w:pPr>
    </w:p>
    <w:p w14:paraId="62A91284" w14:textId="16BC2372" w:rsidR="00AE3F78" w:rsidRDefault="00AE3F78" w:rsidP="00502C59">
      <w:pPr>
        <w:pStyle w:val="Heading1"/>
        <w:rPr>
          <w:rFonts w:eastAsia="Times New Roman"/>
        </w:rPr>
      </w:pPr>
    </w:p>
    <w:p w14:paraId="4AA89C83" w14:textId="41892E19" w:rsidR="00F72E1F" w:rsidRDefault="00F72E1F" w:rsidP="00F72E1F"/>
    <w:p w14:paraId="46BA4D1F" w14:textId="742D8882" w:rsidR="00F72E1F" w:rsidRDefault="00F72E1F" w:rsidP="00F72E1F"/>
    <w:p w14:paraId="11DAD2CC" w14:textId="77777777" w:rsidR="00F72E1F" w:rsidRPr="00F72E1F" w:rsidRDefault="00F72E1F" w:rsidP="00F72E1F"/>
    <w:p w14:paraId="7E928A53" w14:textId="56D1938D" w:rsidR="00F72E1F" w:rsidRDefault="00F72E1F" w:rsidP="00F72E1F"/>
    <w:p w14:paraId="41167CBD" w14:textId="77777777" w:rsidR="00F72E1F" w:rsidRPr="00F72E1F" w:rsidRDefault="00F72E1F" w:rsidP="00F72E1F"/>
    <w:p w14:paraId="064DCCE7" w14:textId="71BA7123" w:rsidR="00AE3F78" w:rsidRDefault="00AE3F78" w:rsidP="00AE3F78"/>
    <w:p w14:paraId="189346E6" w14:textId="77777777" w:rsidR="00AE3F78" w:rsidRPr="00AE3F78" w:rsidRDefault="00AE3F78" w:rsidP="00AE3F78"/>
    <w:p w14:paraId="3E33215E" w14:textId="7AAD3A78" w:rsidR="00DF6A88" w:rsidRPr="00E8328A" w:rsidRDefault="00637CC5" w:rsidP="00502C59">
      <w:pPr>
        <w:pStyle w:val="Heading1"/>
        <w:rPr>
          <w:rFonts w:eastAsia="Times New Roman"/>
        </w:rPr>
      </w:pPr>
      <w:r w:rsidRPr="00E8328A">
        <w:rPr>
          <w:rFonts w:eastAsia="Times New Roman"/>
        </w:rPr>
        <w:t>Chapter 5</w:t>
      </w:r>
    </w:p>
    <w:p w14:paraId="4A93E725" w14:textId="77777777" w:rsidR="00DF6A88" w:rsidRPr="00E8328A" w:rsidRDefault="00637CC5">
      <w:pPr>
        <w:spacing w:line="480" w:lineRule="auto"/>
        <w:jc w:val="center"/>
        <w:rPr>
          <w:rFonts w:ascii="Times New Roman" w:eastAsia="Times New Roman" w:hAnsi="Times New Roman" w:cs="Times New Roman"/>
          <w:b/>
          <w:sz w:val="32"/>
          <w:szCs w:val="32"/>
        </w:rPr>
      </w:pPr>
      <w:r w:rsidRPr="00E8328A">
        <w:rPr>
          <w:rFonts w:ascii="Times New Roman" w:eastAsia="Times New Roman" w:hAnsi="Times New Roman" w:cs="Times New Roman"/>
          <w:b/>
          <w:sz w:val="32"/>
          <w:szCs w:val="32"/>
        </w:rPr>
        <w:t xml:space="preserve">Conclusion and Future Work </w:t>
      </w:r>
    </w:p>
    <w:p w14:paraId="423F250C" w14:textId="489EE3D9" w:rsidR="00DF6A88" w:rsidRDefault="005C1AD2" w:rsidP="00502C59">
      <w:pPr>
        <w:spacing w:line="360" w:lineRule="auto"/>
        <w:jc w:val="both"/>
        <w:rPr>
          <w:rFonts w:ascii="Times New Roman" w:eastAsia="Times New Roman" w:hAnsi="Times New Roman" w:cs="Times New Roman"/>
          <w:bCs/>
          <w:sz w:val="24"/>
          <w:szCs w:val="24"/>
        </w:rPr>
      </w:pPr>
      <w:r w:rsidRPr="005C1AD2">
        <w:rPr>
          <w:rFonts w:ascii="Times New Roman" w:eastAsia="Times New Roman" w:hAnsi="Times New Roman" w:cs="Times New Roman"/>
          <w:bCs/>
          <w:sz w:val="24"/>
          <w:szCs w:val="24"/>
        </w:rPr>
        <w:t>We humans are very social animal, so we gather around for many purposes like celebrating a festival, a party, a marri</w:t>
      </w:r>
      <w:r>
        <w:rPr>
          <w:rFonts w:ascii="Times New Roman" w:eastAsia="Times New Roman" w:hAnsi="Times New Roman" w:cs="Times New Roman"/>
          <w:bCs/>
          <w:sz w:val="24"/>
          <w:szCs w:val="24"/>
        </w:rPr>
        <w:t>a</w:t>
      </w:r>
      <w:r w:rsidRPr="005C1AD2">
        <w:rPr>
          <w:rFonts w:ascii="Times New Roman" w:eastAsia="Times New Roman" w:hAnsi="Times New Roman" w:cs="Times New Roman"/>
          <w:bCs/>
          <w:sz w:val="24"/>
          <w:szCs w:val="24"/>
        </w:rPr>
        <w:t>ge and various other things. And people detection is important to avoid some mishappening or for security purposes, for surveys, government works etc. Real-time crowd counting in videos becomes more and more important for public area monitoring for the purpose of safety and security. The goal of crowd counting is to estimate the number of people passing through a given line or a given area. It has many valuable real-world applications, such as controlling the number of people in the venues, estimating the people flow in the subway station, counting people entering and exiting.</w:t>
      </w:r>
      <w:r w:rsidR="00395F38">
        <w:rPr>
          <w:rFonts w:ascii="Times New Roman" w:eastAsia="Times New Roman" w:hAnsi="Times New Roman" w:cs="Times New Roman"/>
          <w:bCs/>
          <w:sz w:val="24"/>
          <w:szCs w:val="24"/>
        </w:rPr>
        <w:t xml:space="preserve"> Keeping this all things in our mind we have made a project which will able to detect human in frames.</w:t>
      </w:r>
    </w:p>
    <w:p w14:paraId="2B763326" w14:textId="68021F1E" w:rsidR="00395F38" w:rsidRDefault="00395F38" w:rsidP="00502C59">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Although using hog algorithm we cannot get the accurate results by it</w:t>
      </w:r>
      <w:r w:rsidR="00C56DA4">
        <w:rPr>
          <w:rFonts w:ascii="Times New Roman" w:eastAsia="Times New Roman" w:hAnsi="Times New Roman" w:cs="Times New Roman"/>
          <w:bCs/>
          <w:sz w:val="24"/>
          <w:szCs w:val="24"/>
        </w:rPr>
        <w:t xml:space="preserve"> but it </w:t>
      </w:r>
      <w:r>
        <w:rPr>
          <w:rFonts w:ascii="Times New Roman" w:eastAsia="Times New Roman" w:hAnsi="Times New Roman" w:cs="Times New Roman"/>
          <w:bCs/>
          <w:sz w:val="24"/>
          <w:szCs w:val="24"/>
        </w:rPr>
        <w:t xml:space="preserve"> will detect humans</w:t>
      </w:r>
    </w:p>
    <w:p w14:paraId="1297C5B7" w14:textId="0C25305F" w:rsidR="00395F38" w:rsidRDefault="00395F38" w:rsidP="00502C59">
      <w:pPr>
        <w:spacing w:line="360" w:lineRule="auto"/>
        <w:jc w:val="both"/>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Upto</w:t>
      </w:r>
      <w:proofErr w:type="spellEnd"/>
      <w:r>
        <w:rPr>
          <w:rFonts w:ascii="Times New Roman" w:eastAsia="Times New Roman" w:hAnsi="Times New Roman" w:cs="Times New Roman"/>
          <w:bCs/>
          <w:sz w:val="24"/>
          <w:szCs w:val="24"/>
        </w:rPr>
        <w:t xml:space="preserve"> some extent. Using hog we cannot recognize the person which is </w:t>
      </w:r>
      <w:proofErr w:type="spellStart"/>
      <w:r>
        <w:rPr>
          <w:rFonts w:ascii="Times New Roman" w:eastAsia="Times New Roman" w:hAnsi="Times New Roman" w:cs="Times New Roman"/>
          <w:bCs/>
          <w:sz w:val="24"/>
          <w:szCs w:val="24"/>
        </w:rPr>
        <w:t>to</w:t>
      </w:r>
      <w:proofErr w:type="spellEnd"/>
      <w:r>
        <w:rPr>
          <w:rFonts w:ascii="Times New Roman" w:eastAsia="Times New Roman" w:hAnsi="Times New Roman" w:cs="Times New Roman"/>
          <w:bCs/>
          <w:sz w:val="24"/>
          <w:szCs w:val="24"/>
        </w:rPr>
        <w:t xml:space="preserve"> close to the </w:t>
      </w:r>
      <w:r w:rsidR="00BD522F">
        <w:rPr>
          <w:rFonts w:ascii="Times New Roman" w:eastAsia="Times New Roman" w:hAnsi="Times New Roman" w:cs="Times New Roman"/>
          <w:bCs/>
          <w:sz w:val="24"/>
          <w:szCs w:val="24"/>
        </w:rPr>
        <w:t>camera. There are some drawbacks in this project but in future I will try to reduce those draw backs so it will work accurately.</w:t>
      </w:r>
      <w:r>
        <w:rPr>
          <w:rFonts w:ascii="Times New Roman" w:eastAsia="Times New Roman" w:hAnsi="Times New Roman" w:cs="Times New Roman"/>
          <w:bCs/>
          <w:sz w:val="24"/>
          <w:szCs w:val="24"/>
        </w:rPr>
        <w:t xml:space="preserve">  </w:t>
      </w:r>
    </w:p>
    <w:p w14:paraId="3DD6CECE" w14:textId="74C89A23" w:rsidR="005C1AD2" w:rsidRDefault="005C1AD2" w:rsidP="00502C59">
      <w:pPr>
        <w:spacing w:line="360" w:lineRule="auto"/>
        <w:jc w:val="both"/>
        <w:rPr>
          <w:rFonts w:ascii="Times New Roman" w:eastAsia="Times New Roman" w:hAnsi="Times New Roman" w:cs="Times New Roman"/>
          <w:bCs/>
          <w:sz w:val="24"/>
          <w:szCs w:val="24"/>
        </w:rPr>
      </w:pPr>
    </w:p>
    <w:p w14:paraId="4ECE37BC" w14:textId="1A482EB9" w:rsidR="005C1AD2" w:rsidRDefault="005C1AD2" w:rsidP="00502C59">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future I will try to make this project more efficient by using the other best algorithms for</w:t>
      </w:r>
    </w:p>
    <w:p w14:paraId="5E353F27" w14:textId="1277A293" w:rsidR="005C1AD2" w:rsidRDefault="005C1AD2" w:rsidP="00502C59">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Human detection as this project is very useful </w:t>
      </w:r>
      <w:r w:rsidR="008777C0">
        <w:rPr>
          <w:rFonts w:ascii="Times New Roman" w:eastAsia="Times New Roman" w:hAnsi="Times New Roman" w:cs="Times New Roman"/>
          <w:bCs/>
          <w:sz w:val="24"/>
          <w:szCs w:val="24"/>
        </w:rPr>
        <w:t>in our daily life.</w:t>
      </w:r>
    </w:p>
    <w:p w14:paraId="73038EDA" w14:textId="19EE999A" w:rsidR="008777C0" w:rsidRPr="008777C0" w:rsidRDefault="00502C59" w:rsidP="00493E1A">
      <w:pPr>
        <w:pStyle w:val="Heading3"/>
      </w:pPr>
      <w:r>
        <w:t>5</w:t>
      </w:r>
      <w:r w:rsidR="008777C0" w:rsidRPr="008777C0">
        <w:t>.</w:t>
      </w:r>
      <w:r w:rsidR="003907A0">
        <w:t>1</w:t>
      </w:r>
      <w:r w:rsidR="008777C0" w:rsidRPr="008777C0">
        <w:t>-</w:t>
      </w:r>
      <w:r w:rsidR="00C56DA4">
        <w:t>Future of human detection model  and their usage</w:t>
      </w:r>
      <w:r w:rsidR="008777C0" w:rsidRPr="008777C0">
        <w:t>:</w:t>
      </w:r>
      <w:r w:rsidR="00C56DA4">
        <w:t>-</w:t>
      </w:r>
    </w:p>
    <w:p w14:paraId="6A8C3901" w14:textId="5BF658EB" w:rsidR="008777C0" w:rsidRPr="00AE3F78" w:rsidRDefault="00502C59" w:rsidP="00AE3F78">
      <w:pPr>
        <w:pStyle w:val="Heading4"/>
        <w:numPr>
          <w:ilvl w:val="0"/>
          <w:numId w:val="0"/>
        </w:numPr>
        <w:spacing w:line="360" w:lineRule="auto"/>
        <w:rPr>
          <w:rFonts w:eastAsia="Times New Roman"/>
          <w:b w:val="0"/>
          <w:bCs w:val="0"/>
        </w:rPr>
      </w:pPr>
      <w:r>
        <w:rPr>
          <w:rStyle w:val="Heading4Char"/>
          <w:b/>
          <w:bCs/>
        </w:rPr>
        <w:t>5</w:t>
      </w:r>
      <w:r w:rsidR="008777C0" w:rsidRPr="00502C59">
        <w:rPr>
          <w:rStyle w:val="Heading4Char"/>
          <w:b/>
          <w:bCs/>
        </w:rPr>
        <w:t>.</w:t>
      </w:r>
      <w:r w:rsidR="003907A0">
        <w:rPr>
          <w:rStyle w:val="Heading4Char"/>
          <w:b/>
          <w:bCs/>
        </w:rPr>
        <w:t>1</w:t>
      </w:r>
      <w:r w:rsidR="008777C0" w:rsidRPr="00502C59">
        <w:rPr>
          <w:rStyle w:val="Heading4Char"/>
          <w:b/>
          <w:bCs/>
        </w:rPr>
        <w:t>.1</w:t>
      </w:r>
      <w:r w:rsidR="008777C0" w:rsidRPr="00502C59">
        <w:rPr>
          <w:rFonts w:eastAsia="Times New Roman"/>
        </w:rPr>
        <w:t>-</w:t>
      </w:r>
      <w:r w:rsidR="008777C0" w:rsidRPr="00AE3F78">
        <w:rPr>
          <w:rFonts w:eastAsia="Times New Roman"/>
          <w:b w:val="0"/>
          <w:bCs w:val="0"/>
        </w:rPr>
        <w:t>Automated people counting systems are becoming increasingly popular, as they offer a cost-effective solution for businesses to accurately track the number of visitors in their establishments. Such systems can be used to determine peak periods, calculate footfall patterns and gather more detailed insights into consumer behavior.</w:t>
      </w:r>
    </w:p>
    <w:p w14:paraId="2073C64A" w14:textId="5E4DF66B" w:rsidR="008777C0" w:rsidRPr="00AE3F78" w:rsidRDefault="00502C59" w:rsidP="00AE3F78">
      <w:pPr>
        <w:pStyle w:val="Heading4"/>
        <w:numPr>
          <w:ilvl w:val="0"/>
          <w:numId w:val="0"/>
        </w:numPr>
        <w:spacing w:line="360" w:lineRule="auto"/>
        <w:rPr>
          <w:rFonts w:eastAsia="Times New Roman"/>
          <w:b w:val="0"/>
          <w:bCs w:val="0"/>
        </w:rPr>
      </w:pPr>
      <w:r>
        <w:rPr>
          <w:rStyle w:val="Heading4Char"/>
          <w:b/>
          <w:bCs/>
        </w:rPr>
        <w:lastRenderedPageBreak/>
        <w:t>5</w:t>
      </w:r>
      <w:r w:rsidRPr="00502C59">
        <w:rPr>
          <w:rStyle w:val="Heading4Char"/>
          <w:b/>
          <w:bCs/>
        </w:rPr>
        <w:t>.</w:t>
      </w:r>
      <w:r w:rsidR="003907A0">
        <w:rPr>
          <w:rStyle w:val="Heading4Char"/>
          <w:b/>
          <w:bCs/>
        </w:rPr>
        <w:t>1</w:t>
      </w:r>
      <w:r w:rsidRPr="00502C59">
        <w:rPr>
          <w:rStyle w:val="Heading4Char"/>
          <w:b/>
          <w:bCs/>
        </w:rPr>
        <w:t>.</w:t>
      </w:r>
      <w:r>
        <w:rPr>
          <w:rStyle w:val="Heading4Char"/>
          <w:b/>
          <w:bCs/>
        </w:rPr>
        <w:t>2</w:t>
      </w:r>
      <w:r w:rsidR="008777C0" w:rsidRPr="008777C0">
        <w:rPr>
          <w:rFonts w:eastAsia="Times New Roman"/>
        </w:rPr>
        <w:t>-</w:t>
      </w:r>
      <w:r w:rsidR="008777C0" w:rsidRPr="00AE3F78">
        <w:rPr>
          <w:rFonts w:eastAsia="Times New Roman"/>
          <w:b w:val="0"/>
          <w:bCs w:val="0"/>
        </w:rPr>
        <w:t>Facial recognition software is also gaining traction in many industries, as it allows businesses to quickly identify customers and verify their identities with a high degree of accuracy. This technology can be used to enhance security measures and personalize the customer experience.</w:t>
      </w:r>
    </w:p>
    <w:p w14:paraId="29F785C6" w14:textId="1CC346CF" w:rsidR="008777C0" w:rsidRPr="00502C59" w:rsidRDefault="00502C59" w:rsidP="00AE3F78">
      <w:pPr>
        <w:pStyle w:val="Heading4"/>
        <w:numPr>
          <w:ilvl w:val="0"/>
          <w:numId w:val="0"/>
        </w:numPr>
        <w:spacing w:line="360" w:lineRule="auto"/>
        <w:rPr>
          <w:rFonts w:eastAsia="Times New Roman"/>
        </w:rPr>
      </w:pPr>
      <w:r>
        <w:rPr>
          <w:rStyle w:val="Heading4Char"/>
          <w:b/>
          <w:bCs/>
        </w:rPr>
        <w:t>5</w:t>
      </w:r>
      <w:r w:rsidRPr="00502C59">
        <w:rPr>
          <w:rStyle w:val="Heading4Char"/>
          <w:b/>
          <w:bCs/>
        </w:rPr>
        <w:t>.</w:t>
      </w:r>
      <w:r w:rsidR="003907A0">
        <w:rPr>
          <w:rStyle w:val="Heading4Char"/>
          <w:b/>
          <w:bCs/>
        </w:rPr>
        <w:t>1</w:t>
      </w:r>
      <w:r w:rsidRPr="00502C59">
        <w:rPr>
          <w:rStyle w:val="Heading4Char"/>
          <w:b/>
          <w:bCs/>
        </w:rPr>
        <w:t>.</w:t>
      </w:r>
      <w:r w:rsidR="00395F38">
        <w:rPr>
          <w:rFonts w:eastAsia="Times New Roman"/>
        </w:rPr>
        <w:t>3</w:t>
      </w:r>
      <w:r w:rsidR="008777C0" w:rsidRPr="008777C0">
        <w:rPr>
          <w:rFonts w:eastAsia="Times New Roman"/>
        </w:rPr>
        <w:t>-</w:t>
      </w:r>
      <w:r w:rsidR="008777C0" w:rsidRPr="00AE3F78">
        <w:rPr>
          <w:rFonts w:eastAsia="Times New Roman"/>
          <w:b w:val="0"/>
          <w:bCs w:val="0"/>
        </w:rPr>
        <w:t>Big data analytics has become essential for businesses that want to gain insights from the large volumes of customer data they collect on a daily basis. By using sophisticated analytics tools, companies can uncover valuable trends related to purchasing habits, preferences and more.</w:t>
      </w:r>
    </w:p>
    <w:p w14:paraId="0FFE2324" w14:textId="77777777" w:rsidR="00E63221" w:rsidRDefault="00E63221" w:rsidP="008777C0">
      <w:pPr>
        <w:spacing w:line="480" w:lineRule="auto"/>
        <w:jc w:val="both"/>
        <w:rPr>
          <w:rFonts w:ascii="Times New Roman" w:eastAsia="Times New Roman" w:hAnsi="Times New Roman"/>
          <w:b/>
          <w:sz w:val="28"/>
          <w:szCs w:val="28"/>
        </w:rPr>
      </w:pPr>
    </w:p>
    <w:p w14:paraId="6D93B603" w14:textId="77777777" w:rsidR="00E63221" w:rsidRDefault="00E63221" w:rsidP="008777C0">
      <w:pPr>
        <w:spacing w:line="480" w:lineRule="auto"/>
        <w:jc w:val="both"/>
        <w:rPr>
          <w:rFonts w:ascii="Times New Roman" w:eastAsia="Times New Roman" w:hAnsi="Times New Roman"/>
          <w:b/>
          <w:sz w:val="28"/>
          <w:szCs w:val="28"/>
        </w:rPr>
      </w:pPr>
    </w:p>
    <w:p w14:paraId="4B961C53" w14:textId="77777777" w:rsidR="00E63221" w:rsidRDefault="00E63221" w:rsidP="008777C0">
      <w:pPr>
        <w:spacing w:line="480" w:lineRule="auto"/>
        <w:jc w:val="both"/>
        <w:rPr>
          <w:rFonts w:ascii="Times New Roman" w:eastAsia="Times New Roman" w:hAnsi="Times New Roman"/>
          <w:b/>
          <w:sz w:val="28"/>
          <w:szCs w:val="28"/>
        </w:rPr>
      </w:pPr>
    </w:p>
    <w:p w14:paraId="43E5C144" w14:textId="77777777" w:rsidR="00E63221" w:rsidRDefault="00E63221" w:rsidP="008777C0">
      <w:pPr>
        <w:spacing w:line="480" w:lineRule="auto"/>
        <w:jc w:val="both"/>
        <w:rPr>
          <w:rFonts w:ascii="Times New Roman" w:eastAsia="Times New Roman" w:hAnsi="Times New Roman"/>
          <w:b/>
          <w:sz w:val="28"/>
          <w:szCs w:val="28"/>
        </w:rPr>
      </w:pPr>
    </w:p>
    <w:p w14:paraId="49850C32" w14:textId="77777777" w:rsidR="00E63221" w:rsidRDefault="00E63221" w:rsidP="008777C0">
      <w:pPr>
        <w:spacing w:line="480" w:lineRule="auto"/>
        <w:jc w:val="both"/>
        <w:rPr>
          <w:rFonts w:ascii="Times New Roman" w:eastAsia="Times New Roman" w:hAnsi="Times New Roman"/>
          <w:b/>
          <w:sz w:val="28"/>
          <w:szCs w:val="28"/>
        </w:rPr>
      </w:pPr>
    </w:p>
    <w:p w14:paraId="605A1EEF" w14:textId="77777777" w:rsidR="00E63221" w:rsidRDefault="00E63221" w:rsidP="008777C0">
      <w:pPr>
        <w:spacing w:line="480" w:lineRule="auto"/>
        <w:jc w:val="both"/>
        <w:rPr>
          <w:rFonts w:ascii="Times New Roman" w:eastAsia="Times New Roman" w:hAnsi="Times New Roman"/>
          <w:b/>
          <w:sz w:val="28"/>
          <w:szCs w:val="28"/>
        </w:rPr>
      </w:pPr>
    </w:p>
    <w:p w14:paraId="4AAC053E" w14:textId="77777777" w:rsidR="00E63221" w:rsidRDefault="00E63221" w:rsidP="008777C0">
      <w:pPr>
        <w:spacing w:line="480" w:lineRule="auto"/>
        <w:jc w:val="both"/>
        <w:rPr>
          <w:rFonts w:ascii="Times New Roman" w:eastAsia="Times New Roman" w:hAnsi="Times New Roman"/>
          <w:b/>
          <w:sz w:val="28"/>
          <w:szCs w:val="28"/>
        </w:rPr>
      </w:pPr>
    </w:p>
    <w:p w14:paraId="172203C1" w14:textId="77777777" w:rsidR="00E63221" w:rsidRDefault="00E63221" w:rsidP="008777C0">
      <w:pPr>
        <w:spacing w:line="480" w:lineRule="auto"/>
        <w:jc w:val="both"/>
        <w:rPr>
          <w:rFonts w:ascii="Times New Roman" w:eastAsia="Times New Roman" w:hAnsi="Times New Roman"/>
          <w:b/>
          <w:sz w:val="28"/>
          <w:szCs w:val="28"/>
        </w:rPr>
      </w:pPr>
    </w:p>
    <w:p w14:paraId="2A238C64" w14:textId="77777777" w:rsidR="00E63221" w:rsidRDefault="00E63221" w:rsidP="008777C0">
      <w:pPr>
        <w:spacing w:line="480" w:lineRule="auto"/>
        <w:jc w:val="both"/>
        <w:rPr>
          <w:rFonts w:ascii="Times New Roman" w:eastAsia="Times New Roman" w:hAnsi="Times New Roman"/>
          <w:b/>
          <w:sz w:val="28"/>
          <w:szCs w:val="28"/>
        </w:rPr>
      </w:pPr>
    </w:p>
    <w:p w14:paraId="5BA3CB09" w14:textId="77777777" w:rsidR="00E63221" w:rsidRDefault="00E63221" w:rsidP="008777C0">
      <w:pPr>
        <w:spacing w:line="480" w:lineRule="auto"/>
        <w:jc w:val="both"/>
        <w:rPr>
          <w:rFonts w:ascii="Times New Roman" w:eastAsia="Times New Roman" w:hAnsi="Times New Roman"/>
          <w:b/>
          <w:sz w:val="28"/>
          <w:szCs w:val="28"/>
        </w:rPr>
      </w:pPr>
    </w:p>
    <w:p w14:paraId="64443FCD" w14:textId="77777777" w:rsidR="00E63221" w:rsidRDefault="00E63221" w:rsidP="008777C0">
      <w:pPr>
        <w:spacing w:line="480" w:lineRule="auto"/>
        <w:jc w:val="both"/>
        <w:rPr>
          <w:rFonts w:ascii="Times New Roman" w:eastAsia="Times New Roman" w:hAnsi="Times New Roman"/>
          <w:b/>
          <w:sz w:val="28"/>
          <w:szCs w:val="28"/>
        </w:rPr>
      </w:pPr>
    </w:p>
    <w:p w14:paraId="12FB5E56" w14:textId="77777777" w:rsidR="00E63221" w:rsidRDefault="00E63221" w:rsidP="008777C0">
      <w:pPr>
        <w:spacing w:line="480" w:lineRule="auto"/>
        <w:jc w:val="both"/>
        <w:rPr>
          <w:rFonts w:ascii="Times New Roman" w:eastAsia="Times New Roman" w:hAnsi="Times New Roman"/>
          <w:b/>
          <w:sz w:val="28"/>
          <w:szCs w:val="28"/>
        </w:rPr>
      </w:pPr>
    </w:p>
    <w:p w14:paraId="5D35B39E" w14:textId="77777777" w:rsidR="00E63221" w:rsidRDefault="00E63221" w:rsidP="008777C0">
      <w:pPr>
        <w:spacing w:line="480" w:lineRule="auto"/>
        <w:jc w:val="both"/>
        <w:rPr>
          <w:rFonts w:ascii="Times New Roman" w:eastAsia="Times New Roman" w:hAnsi="Times New Roman"/>
          <w:b/>
          <w:sz w:val="28"/>
          <w:szCs w:val="28"/>
        </w:rPr>
      </w:pPr>
    </w:p>
    <w:p w14:paraId="47F72654" w14:textId="77777777" w:rsidR="00E63221" w:rsidRDefault="00E63221" w:rsidP="008777C0">
      <w:pPr>
        <w:spacing w:line="480" w:lineRule="auto"/>
        <w:jc w:val="both"/>
        <w:rPr>
          <w:rFonts w:ascii="Times New Roman" w:eastAsia="Times New Roman" w:hAnsi="Times New Roman"/>
          <w:b/>
          <w:sz w:val="28"/>
          <w:szCs w:val="28"/>
        </w:rPr>
      </w:pPr>
    </w:p>
    <w:p w14:paraId="0B218599" w14:textId="77777777" w:rsidR="00E63221" w:rsidRDefault="00E63221" w:rsidP="008777C0">
      <w:pPr>
        <w:spacing w:line="480" w:lineRule="auto"/>
        <w:jc w:val="both"/>
        <w:rPr>
          <w:rFonts w:ascii="Times New Roman" w:eastAsia="Times New Roman" w:hAnsi="Times New Roman"/>
          <w:b/>
          <w:sz w:val="28"/>
          <w:szCs w:val="28"/>
        </w:rPr>
      </w:pPr>
    </w:p>
    <w:p w14:paraId="787FFA15" w14:textId="77777777" w:rsidR="00E63221" w:rsidRDefault="00E63221" w:rsidP="008777C0">
      <w:pPr>
        <w:spacing w:line="480" w:lineRule="auto"/>
        <w:jc w:val="both"/>
        <w:rPr>
          <w:rFonts w:ascii="Times New Roman" w:eastAsia="Times New Roman" w:hAnsi="Times New Roman"/>
          <w:b/>
          <w:sz w:val="28"/>
          <w:szCs w:val="28"/>
        </w:rPr>
      </w:pPr>
    </w:p>
    <w:p w14:paraId="74532F96" w14:textId="77777777" w:rsidR="00E63221" w:rsidRDefault="00E63221" w:rsidP="008777C0">
      <w:pPr>
        <w:spacing w:line="480" w:lineRule="auto"/>
        <w:jc w:val="both"/>
        <w:rPr>
          <w:rFonts w:ascii="Times New Roman" w:eastAsia="Times New Roman" w:hAnsi="Times New Roman"/>
          <w:b/>
          <w:sz w:val="28"/>
          <w:szCs w:val="28"/>
        </w:rPr>
      </w:pPr>
    </w:p>
    <w:p w14:paraId="6DF7FF6C" w14:textId="60A9FCC6" w:rsidR="008777C0" w:rsidRDefault="008777C0" w:rsidP="008777C0">
      <w:pPr>
        <w:spacing w:line="480" w:lineRule="auto"/>
        <w:jc w:val="both"/>
        <w:rPr>
          <w:rFonts w:ascii="Times New Roman" w:eastAsia="Times New Roman" w:hAnsi="Times New Roman"/>
          <w:b/>
          <w:sz w:val="28"/>
          <w:szCs w:val="28"/>
        </w:rPr>
      </w:pPr>
      <w:r>
        <w:rPr>
          <w:rFonts w:ascii="Times New Roman" w:eastAsia="Times New Roman" w:hAnsi="Times New Roman"/>
          <w:b/>
          <w:sz w:val="28"/>
          <w:szCs w:val="28"/>
        </w:rPr>
        <w:lastRenderedPageBreak/>
        <w:t>References</w:t>
      </w:r>
    </w:p>
    <w:p w14:paraId="5E0ED3B5" w14:textId="77777777" w:rsidR="008777C0" w:rsidRPr="00F72E1F" w:rsidRDefault="008777C0" w:rsidP="008777C0">
      <w:pPr>
        <w:spacing w:line="360" w:lineRule="auto"/>
        <w:ind w:left="360" w:hanging="360"/>
        <w:jc w:val="both"/>
        <w:rPr>
          <w:rFonts w:ascii="Times New Roman" w:hAnsi="Times New Roman" w:cs="Times New Roman"/>
        </w:rPr>
      </w:pPr>
      <w:r>
        <w:rPr>
          <w:rFonts w:ascii="Times New Roman" w:eastAsia="Times New Roman" w:hAnsi="Times New Roman"/>
        </w:rPr>
        <w:t xml:space="preserve"> [1]</w:t>
      </w:r>
      <w:r w:rsidRPr="00F72E1F">
        <w:rPr>
          <w:rFonts w:ascii="Times New Roman" w:hAnsi="Times New Roman" w:cs="Times New Roman"/>
          <w:bCs/>
        </w:rPr>
        <w:t xml:space="preserve">Navneet </w:t>
      </w:r>
      <w:proofErr w:type="spellStart"/>
      <w:r w:rsidRPr="00F72E1F">
        <w:rPr>
          <w:rFonts w:ascii="Times New Roman" w:hAnsi="Times New Roman" w:cs="Times New Roman"/>
          <w:bCs/>
        </w:rPr>
        <w:t>Dalal</w:t>
      </w:r>
      <w:proofErr w:type="spellEnd"/>
      <w:r w:rsidRPr="00F72E1F">
        <w:rPr>
          <w:rFonts w:ascii="Times New Roman" w:hAnsi="Times New Roman" w:cs="Times New Roman"/>
          <w:bCs/>
        </w:rPr>
        <w:t xml:space="preserve"> and Bill </w:t>
      </w:r>
      <w:proofErr w:type="spellStart"/>
      <w:r w:rsidRPr="00F72E1F">
        <w:rPr>
          <w:rFonts w:ascii="Times New Roman" w:hAnsi="Times New Roman" w:cs="Times New Roman"/>
          <w:bCs/>
        </w:rPr>
        <w:t>Triggs</w:t>
      </w:r>
      <w:proofErr w:type="spellEnd"/>
      <w:r w:rsidRPr="00F72E1F">
        <w:rPr>
          <w:rFonts w:ascii="Times New Roman" w:hAnsi="Times New Roman" w:cs="Times New Roman"/>
          <w:bCs/>
        </w:rPr>
        <w:t xml:space="preserve"> “</w:t>
      </w:r>
      <w:r w:rsidRPr="00F72E1F">
        <w:rPr>
          <w:rFonts w:ascii="Times New Roman" w:hAnsi="Times New Roman" w:cs="Times New Roman"/>
          <w:b/>
          <w:bCs/>
        </w:rPr>
        <w:t xml:space="preserve">Histograms of Oriented Gradients for Human      </w:t>
      </w:r>
      <w:proofErr w:type="spellStart"/>
      <w:r w:rsidRPr="00F72E1F">
        <w:rPr>
          <w:rFonts w:ascii="Times New Roman" w:hAnsi="Times New Roman" w:cs="Times New Roman"/>
          <w:b/>
          <w:bCs/>
        </w:rPr>
        <w:t>Detection</w:t>
      </w:r>
      <w:r w:rsidRPr="00F72E1F">
        <w:rPr>
          <w:rFonts w:ascii="Times New Roman" w:hAnsi="Times New Roman" w:cs="Times New Roman"/>
          <w:bCs/>
        </w:rPr>
        <w:t>”</w:t>
      </w:r>
      <w:r w:rsidRPr="00F72E1F">
        <w:rPr>
          <w:rFonts w:ascii="Times New Roman" w:hAnsi="Times New Roman" w:cs="Times New Roman"/>
        </w:rPr>
        <w:t>INRIA</w:t>
      </w:r>
      <w:proofErr w:type="spellEnd"/>
      <w:r w:rsidRPr="00F72E1F">
        <w:rPr>
          <w:rFonts w:ascii="Times New Roman" w:hAnsi="Times New Roman" w:cs="Times New Roman"/>
        </w:rPr>
        <w:t xml:space="preserve"> Rhone-Alps, ˆ 655 avenue de </w:t>
      </w:r>
      <w:proofErr w:type="spellStart"/>
      <w:r w:rsidRPr="00F72E1F">
        <w:rPr>
          <w:rFonts w:ascii="Times New Roman" w:hAnsi="Times New Roman" w:cs="Times New Roman"/>
        </w:rPr>
        <w:t>l’Europe</w:t>
      </w:r>
      <w:proofErr w:type="spellEnd"/>
      <w:r w:rsidRPr="00F72E1F">
        <w:rPr>
          <w:rFonts w:ascii="Times New Roman" w:hAnsi="Times New Roman" w:cs="Times New Roman"/>
        </w:rPr>
        <w:t xml:space="preserve">, </w:t>
      </w:r>
      <w:proofErr w:type="spellStart"/>
      <w:r w:rsidRPr="00F72E1F">
        <w:rPr>
          <w:rFonts w:ascii="Times New Roman" w:hAnsi="Times New Roman" w:cs="Times New Roman"/>
        </w:rPr>
        <w:t>Montbonnot</w:t>
      </w:r>
      <w:proofErr w:type="spellEnd"/>
      <w:r w:rsidRPr="00F72E1F">
        <w:rPr>
          <w:rFonts w:ascii="Times New Roman" w:hAnsi="Times New Roman" w:cs="Times New Roman"/>
        </w:rPr>
        <w:t xml:space="preserve"> 38334, France {</w:t>
      </w:r>
      <w:proofErr w:type="spellStart"/>
      <w:r w:rsidRPr="00F72E1F">
        <w:rPr>
          <w:rFonts w:ascii="Times New Roman" w:hAnsi="Times New Roman" w:cs="Times New Roman"/>
        </w:rPr>
        <w:t>Navneet.Dalal,Bill.Triggs</w:t>
      </w:r>
      <w:proofErr w:type="spellEnd"/>
      <w:r w:rsidRPr="00F72E1F">
        <w:rPr>
          <w:rFonts w:ascii="Times New Roman" w:hAnsi="Times New Roman" w:cs="Times New Roman"/>
        </w:rPr>
        <w:t xml:space="preserve">}@inrialpes.fr, </w:t>
      </w:r>
      <w:hyperlink r:id="rId16" w:history="1">
        <w:r w:rsidRPr="00F72E1F">
          <w:rPr>
            <w:rStyle w:val="Hyperlink"/>
            <w:rFonts w:ascii="Times New Roman" w:hAnsi="Times New Roman" w:cs="Times New Roman"/>
          </w:rPr>
          <w:t>http://lear.inrialpes.fr</w:t>
        </w:r>
      </w:hyperlink>
    </w:p>
    <w:p w14:paraId="79DCC228" w14:textId="77777777" w:rsidR="008777C0" w:rsidRDefault="008777C0" w:rsidP="008777C0">
      <w:pPr>
        <w:spacing w:line="360" w:lineRule="auto"/>
        <w:ind w:left="360" w:hanging="360"/>
        <w:jc w:val="both"/>
        <w:rPr>
          <w:rFonts w:ascii="Times New Roman" w:hAnsi="Times New Roman"/>
          <w:bCs/>
        </w:rPr>
      </w:pPr>
    </w:p>
    <w:p w14:paraId="25117EF4" w14:textId="77777777" w:rsidR="008777C0" w:rsidRDefault="008777C0" w:rsidP="008777C0">
      <w:pPr>
        <w:spacing w:line="360" w:lineRule="auto"/>
        <w:ind w:left="360" w:hanging="360"/>
        <w:jc w:val="both"/>
        <w:rPr>
          <w:rFonts w:ascii="Times New Roman" w:hAnsi="Times New Roman"/>
        </w:rPr>
      </w:pPr>
      <w:r>
        <w:rPr>
          <w:rFonts w:ascii="Times New Roman" w:eastAsia="Times New Roman" w:hAnsi="Times New Roman"/>
        </w:rPr>
        <w:t xml:space="preserve"> [2] </w:t>
      </w:r>
      <w:r>
        <w:rPr>
          <w:rFonts w:ascii="Times New Roman" w:hAnsi="Times New Roman"/>
        </w:rPr>
        <w:t xml:space="preserve">Xinjian Zhang and </w:t>
      </w:r>
      <w:proofErr w:type="spellStart"/>
      <w:r>
        <w:rPr>
          <w:rFonts w:ascii="Times New Roman" w:hAnsi="Times New Roman"/>
        </w:rPr>
        <w:t>Liqing</w:t>
      </w:r>
      <w:proofErr w:type="spellEnd"/>
      <w:r>
        <w:rPr>
          <w:rFonts w:ascii="Times New Roman" w:hAnsi="Times New Roman"/>
        </w:rPr>
        <w:t xml:space="preserve"> Zhang </w:t>
      </w:r>
      <w:r>
        <w:rPr>
          <w:rFonts w:ascii="Times New Roman" w:eastAsia="Times New Roman" w:hAnsi="Times New Roman"/>
        </w:rPr>
        <w:t>“</w:t>
      </w:r>
      <w:r>
        <w:rPr>
          <w:rFonts w:ascii="Times New Roman" w:hAnsi="Times New Roman"/>
          <w:b/>
          <w:bCs/>
        </w:rPr>
        <w:t>Real Time Crowd Counting with Human Detection and Human Tracking</w:t>
      </w:r>
      <w:r>
        <w:rPr>
          <w:rFonts w:ascii="Times New Roman" w:hAnsi="Times New Roman"/>
        </w:rPr>
        <w:t>” Key Laboratory of Shanghai Education Commission for Intelligent Interaction and Cognitive Engineering, Department of Computer Science and Engineering, Shanghai Jiao Tong University, China {</w:t>
      </w:r>
      <w:proofErr w:type="spellStart"/>
      <w:r>
        <w:rPr>
          <w:rFonts w:ascii="Times New Roman" w:hAnsi="Times New Roman"/>
        </w:rPr>
        <w:t>zha,lqzhang</w:t>
      </w:r>
      <w:proofErr w:type="spellEnd"/>
      <w:r>
        <w:rPr>
          <w:rFonts w:ascii="Times New Roman" w:hAnsi="Times New Roman"/>
        </w:rPr>
        <w:t>}@sjtu.edu.cn</w:t>
      </w:r>
    </w:p>
    <w:p w14:paraId="2B402B63" w14:textId="77777777" w:rsidR="008777C0" w:rsidRDefault="008777C0" w:rsidP="008777C0">
      <w:pPr>
        <w:spacing w:line="360" w:lineRule="auto"/>
        <w:ind w:left="360" w:hanging="360"/>
        <w:jc w:val="both"/>
        <w:rPr>
          <w:rFonts w:ascii="Times New Roman" w:eastAsia="Times New Roman" w:hAnsi="Times New Roman"/>
          <w:b/>
        </w:rPr>
      </w:pPr>
    </w:p>
    <w:p w14:paraId="57CD3926" w14:textId="77777777" w:rsidR="008777C0" w:rsidRDefault="008777C0" w:rsidP="008777C0">
      <w:pPr>
        <w:spacing w:line="360" w:lineRule="auto"/>
        <w:ind w:left="360" w:hanging="360"/>
        <w:jc w:val="both"/>
        <w:rPr>
          <w:rFonts w:ascii="Times New Roman" w:eastAsia="Times New Roman" w:hAnsi="Times New Roman"/>
        </w:rPr>
      </w:pPr>
      <w:r>
        <w:rPr>
          <w:rFonts w:ascii="Times New Roman" w:eastAsia="Times New Roman" w:hAnsi="Times New Roman"/>
        </w:rPr>
        <w:t>[3]Sourceforge-</w:t>
      </w:r>
      <w:hyperlink r:id="rId17" w:anchor=":~:text=People%20counting%20software%20can%20be,related%20to%20understanding%20individual%20behavior" w:history="1">
        <w:r>
          <w:rPr>
            <w:rStyle w:val="Hyperlink"/>
            <w:rFonts w:ascii="Times New Roman" w:eastAsia="Times New Roman" w:hAnsi="Times New Roman"/>
          </w:rPr>
          <w:t>https://sourceforge.net/software/people-counting/#:~:text=People%20counting%20software%20can%20be,related%20to%20understanding%20individual%20behavior</w:t>
        </w:r>
      </w:hyperlink>
      <w:r>
        <w:rPr>
          <w:rFonts w:ascii="Times New Roman" w:eastAsia="Times New Roman" w:hAnsi="Times New Roman"/>
        </w:rPr>
        <w:t xml:space="preserve"> </w:t>
      </w:r>
    </w:p>
    <w:p w14:paraId="77164BE1" w14:textId="77777777" w:rsidR="008777C0" w:rsidRDefault="008777C0" w:rsidP="008777C0">
      <w:pPr>
        <w:spacing w:line="360" w:lineRule="auto"/>
        <w:ind w:left="360" w:hanging="360"/>
        <w:jc w:val="both"/>
        <w:rPr>
          <w:rFonts w:ascii="Times New Roman" w:eastAsia="Times New Roman" w:hAnsi="Times New Roman"/>
        </w:rPr>
      </w:pPr>
    </w:p>
    <w:p w14:paraId="4D0AC42B" w14:textId="77777777" w:rsidR="00DF6A88" w:rsidRPr="00E8328A" w:rsidRDefault="00DF6A88">
      <w:pPr>
        <w:spacing w:line="480" w:lineRule="auto"/>
        <w:jc w:val="center"/>
        <w:rPr>
          <w:rFonts w:ascii="Times New Roman" w:eastAsia="Times New Roman" w:hAnsi="Times New Roman" w:cs="Times New Roman"/>
          <w:b/>
          <w:sz w:val="32"/>
          <w:szCs w:val="32"/>
        </w:rPr>
      </w:pPr>
    </w:p>
    <w:p w14:paraId="3114950A" w14:textId="77777777" w:rsidR="00DF6A88" w:rsidRPr="00E8328A" w:rsidRDefault="00DF6A88">
      <w:pPr>
        <w:spacing w:line="480" w:lineRule="auto"/>
        <w:jc w:val="center"/>
        <w:rPr>
          <w:rFonts w:ascii="Times New Roman" w:eastAsia="Times New Roman" w:hAnsi="Times New Roman" w:cs="Times New Roman"/>
          <w:b/>
          <w:sz w:val="32"/>
          <w:szCs w:val="32"/>
        </w:rPr>
      </w:pPr>
    </w:p>
    <w:p w14:paraId="7DA67E4A" w14:textId="77777777" w:rsidR="00DF6A88" w:rsidRPr="00E8328A" w:rsidRDefault="00DF6A88">
      <w:pPr>
        <w:spacing w:line="480" w:lineRule="auto"/>
        <w:jc w:val="center"/>
        <w:rPr>
          <w:rFonts w:ascii="Times New Roman" w:eastAsia="Times New Roman" w:hAnsi="Times New Roman" w:cs="Times New Roman"/>
          <w:b/>
          <w:sz w:val="32"/>
          <w:szCs w:val="32"/>
        </w:rPr>
      </w:pPr>
    </w:p>
    <w:p w14:paraId="7747DF08" w14:textId="77777777" w:rsidR="00DF6A88" w:rsidRPr="00E8328A" w:rsidRDefault="00DF6A88">
      <w:pPr>
        <w:spacing w:line="480" w:lineRule="auto"/>
        <w:jc w:val="center"/>
        <w:rPr>
          <w:rFonts w:ascii="Times New Roman" w:eastAsia="Times New Roman" w:hAnsi="Times New Roman" w:cs="Times New Roman"/>
          <w:b/>
          <w:sz w:val="32"/>
          <w:szCs w:val="32"/>
        </w:rPr>
      </w:pPr>
    </w:p>
    <w:p w14:paraId="1B442361" w14:textId="77777777" w:rsidR="00DF6A88" w:rsidRPr="00E8328A" w:rsidRDefault="00DF6A88">
      <w:pPr>
        <w:spacing w:line="480" w:lineRule="auto"/>
        <w:jc w:val="center"/>
        <w:rPr>
          <w:rFonts w:ascii="Times New Roman" w:eastAsia="Times New Roman" w:hAnsi="Times New Roman" w:cs="Times New Roman"/>
          <w:b/>
          <w:sz w:val="32"/>
          <w:szCs w:val="32"/>
        </w:rPr>
      </w:pPr>
    </w:p>
    <w:p w14:paraId="200E0241" w14:textId="77777777" w:rsidR="00DF6A88" w:rsidRPr="00E8328A" w:rsidRDefault="00DF6A88">
      <w:pPr>
        <w:spacing w:line="480" w:lineRule="auto"/>
        <w:jc w:val="center"/>
        <w:rPr>
          <w:rFonts w:ascii="Times New Roman" w:eastAsia="Times New Roman" w:hAnsi="Times New Roman" w:cs="Times New Roman"/>
          <w:b/>
          <w:sz w:val="32"/>
          <w:szCs w:val="32"/>
        </w:rPr>
      </w:pPr>
    </w:p>
    <w:p w14:paraId="54792C10" w14:textId="77777777" w:rsidR="00DF6A88" w:rsidRPr="00E8328A" w:rsidRDefault="00DF6A88">
      <w:pPr>
        <w:spacing w:line="480" w:lineRule="auto"/>
        <w:jc w:val="center"/>
        <w:rPr>
          <w:rFonts w:ascii="Times New Roman" w:eastAsia="Times New Roman" w:hAnsi="Times New Roman" w:cs="Times New Roman"/>
          <w:b/>
          <w:sz w:val="32"/>
          <w:szCs w:val="32"/>
        </w:rPr>
      </w:pPr>
    </w:p>
    <w:p w14:paraId="55ABAF80" w14:textId="77777777" w:rsidR="00DF6A88" w:rsidRPr="00E8328A" w:rsidRDefault="00DF6A88">
      <w:pPr>
        <w:spacing w:line="360" w:lineRule="auto"/>
        <w:ind w:left="360" w:hanging="360"/>
        <w:jc w:val="both"/>
        <w:rPr>
          <w:rFonts w:ascii="Times New Roman" w:eastAsia="Times New Roman" w:hAnsi="Times New Roman" w:cs="Times New Roman"/>
        </w:rPr>
      </w:pPr>
    </w:p>
    <w:p w14:paraId="3678974B" w14:textId="77777777" w:rsidR="00DF6A88" w:rsidRPr="00E8328A" w:rsidRDefault="00DF6A88">
      <w:pPr>
        <w:spacing w:line="360" w:lineRule="auto"/>
        <w:ind w:left="360" w:hanging="360"/>
        <w:jc w:val="both"/>
        <w:rPr>
          <w:rFonts w:ascii="Times New Roman" w:eastAsia="Times New Roman" w:hAnsi="Times New Roman" w:cs="Times New Roman"/>
          <w:sz w:val="24"/>
          <w:szCs w:val="24"/>
        </w:rPr>
      </w:pPr>
    </w:p>
    <w:p w14:paraId="4B50F143" w14:textId="77777777" w:rsidR="00DF6A88" w:rsidRPr="00E8328A" w:rsidRDefault="00DF6A88">
      <w:pPr>
        <w:spacing w:line="360" w:lineRule="auto"/>
        <w:jc w:val="both"/>
        <w:rPr>
          <w:rFonts w:ascii="Times New Roman" w:hAnsi="Times New Roman" w:cs="Times New Roman"/>
        </w:rPr>
      </w:pPr>
    </w:p>
    <w:p w14:paraId="7B446915" w14:textId="77777777" w:rsidR="00DF6A88" w:rsidRPr="00E8328A" w:rsidRDefault="00DF6A88">
      <w:pPr>
        <w:spacing w:line="360" w:lineRule="auto"/>
        <w:ind w:left="446" w:hanging="446"/>
        <w:jc w:val="both"/>
        <w:rPr>
          <w:rFonts w:ascii="Times New Roman" w:eastAsia="Times New Roman" w:hAnsi="Times New Roman" w:cs="Times New Roman"/>
          <w:sz w:val="24"/>
          <w:szCs w:val="24"/>
          <w:highlight w:val="white"/>
        </w:rPr>
      </w:pPr>
    </w:p>
    <w:p w14:paraId="0A80515B" w14:textId="77777777" w:rsidR="00DF6A88" w:rsidRPr="00E8328A" w:rsidRDefault="00DF6A88">
      <w:pPr>
        <w:spacing w:line="480" w:lineRule="auto"/>
        <w:jc w:val="both"/>
        <w:rPr>
          <w:rFonts w:ascii="Times New Roman" w:eastAsia="Times New Roman" w:hAnsi="Times New Roman" w:cs="Times New Roman"/>
          <w:b/>
          <w:sz w:val="28"/>
          <w:szCs w:val="28"/>
        </w:rPr>
      </w:pPr>
    </w:p>
    <w:p w14:paraId="77BDB3F2" w14:textId="77777777" w:rsidR="00DF6A88" w:rsidRPr="00E8328A" w:rsidRDefault="00DF6A88">
      <w:pPr>
        <w:spacing w:line="480" w:lineRule="auto"/>
        <w:jc w:val="both"/>
        <w:rPr>
          <w:rFonts w:ascii="Times New Roman" w:eastAsia="Bookman Old Style" w:hAnsi="Times New Roman" w:cs="Times New Roman"/>
          <w:sz w:val="32"/>
          <w:szCs w:val="32"/>
        </w:rPr>
      </w:pPr>
    </w:p>
    <w:sectPr w:rsidR="00DF6A88" w:rsidRPr="00E8328A" w:rsidSect="00A1095F">
      <w:footerReference w:type="default" r:id="rId18"/>
      <w:pgSz w:w="11906" w:h="16838"/>
      <w:pgMar w:top="1080" w:right="1440" w:bottom="108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F6B032" w14:textId="77777777" w:rsidR="0045272A" w:rsidRDefault="0045272A">
      <w:r>
        <w:separator/>
      </w:r>
    </w:p>
  </w:endnote>
  <w:endnote w:type="continuationSeparator" w:id="0">
    <w:p w14:paraId="54EE1067" w14:textId="77777777" w:rsidR="0045272A" w:rsidRDefault="00452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C3C59" w14:textId="77777777" w:rsidR="00637CC5" w:rsidRDefault="00637CC5">
    <w:pPr>
      <w:pBdr>
        <w:top w:val="nil"/>
        <w:left w:val="nil"/>
        <w:bottom w:val="nil"/>
        <w:right w:val="nil"/>
        <w:between w:val="nil"/>
      </w:pBdr>
      <w:jc w:val="center"/>
      <w:rPr>
        <w:color w:val="000000"/>
      </w:rPr>
    </w:pPr>
  </w:p>
  <w:p w14:paraId="77D425D4" w14:textId="77777777" w:rsidR="00637CC5" w:rsidRDefault="00637CC5">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6E293" w14:textId="1DC57296" w:rsidR="00637CC5" w:rsidRDefault="00637CC5">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4A9F02F5" w14:textId="77777777" w:rsidR="00637CC5" w:rsidRDefault="00637CC5">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79160" w14:textId="77777777" w:rsidR="0045272A" w:rsidRDefault="0045272A">
      <w:r>
        <w:separator/>
      </w:r>
    </w:p>
  </w:footnote>
  <w:footnote w:type="continuationSeparator" w:id="0">
    <w:p w14:paraId="33DC459C" w14:textId="77777777" w:rsidR="0045272A" w:rsidRDefault="004527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01639"/>
    <w:multiLevelType w:val="multilevel"/>
    <w:tmpl w:val="58FAB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036A6C"/>
    <w:multiLevelType w:val="multilevel"/>
    <w:tmpl w:val="14C0587A"/>
    <w:lvl w:ilvl="0">
      <w:start w:val="1"/>
      <w:numFmt w:val="decimal"/>
      <w:suff w:val="space"/>
      <w:lvlText w:val="%1"/>
      <w:lvlJc w:val="left"/>
      <w:pPr>
        <w:ind w:left="0" w:firstLine="0"/>
      </w:pPr>
      <w:rPr>
        <w:rFonts w:ascii="Times New Roman" w:hAnsi="Times New Roman" w:hint="default"/>
        <w:b/>
        <w:i w:val="0"/>
        <w:color w:val="000000" w:themeColor="text1"/>
        <w:sz w:val="32"/>
      </w:rPr>
    </w:lvl>
    <w:lvl w:ilvl="1">
      <w:start w:val="1"/>
      <w:numFmt w:val="decimal"/>
      <w:suff w:val="space"/>
      <w:lvlText w:val="%2"/>
      <w:lvlJc w:val="left"/>
      <w:pPr>
        <w:ind w:left="0" w:firstLine="0"/>
      </w:pPr>
      <w:rPr>
        <w:rFonts w:ascii="Times New Roman" w:hAnsi="Times New Roman" w:hint="default"/>
        <w:b/>
        <w:i w:val="0"/>
        <w:color w:val="000000" w:themeColor="text1"/>
        <w:sz w:val="32"/>
      </w:rPr>
    </w:lvl>
    <w:lvl w:ilvl="2">
      <w:start w:val="1"/>
      <w:numFmt w:val="decimal"/>
      <w:lvlRestart w:val="1"/>
      <w:suff w:val="space"/>
      <w:lvlText w:val="%1.%3"/>
      <w:lvlJc w:val="left"/>
      <w:pPr>
        <w:ind w:left="0" w:firstLine="0"/>
      </w:pPr>
      <w:rPr>
        <w:rFonts w:ascii="Times New Roman" w:hAnsi="Times New Roman" w:hint="default"/>
        <w:b/>
        <w:i w:val="0"/>
        <w:color w:val="000000" w:themeColor="text1"/>
        <w:sz w:val="24"/>
        <w:szCs w:val="24"/>
      </w:rPr>
    </w:lvl>
    <w:lvl w:ilvl="3">
      <w:start w:val="1"/>
      <w:numFmt w:val="decimal"/>
      <w:pStyle w:val="Heading4"/>
      <w:suff w:val="space"/>
      <w:lvlText w:val="%1.%3.%4"/>
      <w:lvlJc w:val="left"/>
      <w:pPr>
        <w:ind w:left="0" w:firstLine="0"/>
      </w:pPr>
      <w:rPr>
        <w:rFonts w:ascii="Times New Roman" w:hAnsi="Times New Roman" w:hint="default"/>
        <w:b w:val="0"/>
        <w:i w:val="0"/>
        <w:color w:val="000000" w:themeColor="text1"/>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4B9972B4"/>
    <w:multiLevelType w:val="multilevel"/>
    <w:tmpl w:val="62D62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004029"/>
    <w:multiLevelType w:val="multilevel"/>
    <w:tmpl w:val="5C860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167A1A"/>
    <w:multiLevelType w:val="multilevel"/>
    <w:tmpl w:val="19A8B15C"/>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A88"/>
    <w:rsid w:val="000258BA"/>
    <w:rsid w:val="000A0ECF"/>
    <w:rsid w:val="00181A48"/>
    <w:rsid w:val="00372D49"/>
    <w:rsid w:val="003907A0"/>
    <w:rsid w:val="00395F38"/>
    <w:rsid w:val="0044230B"/>
    <w:rsid w:val="0045272A"/>
    <w:rsid w:val="004852C0"/>
    <w:rsid w:val="00493E1A"/>
    <w:rsid w:val="004B4631"/>
    <w:rsid w:val="004E6C10"/>
    <w:rsid w:val="00502C59"/>
    <w:rsid w:val="00522F0A"/>
    <w:rsid w:val="005C1AD2"/>
    <w:rsid w:val="005D54A2"/>
    <w:rsid w:val="005E6523"/>
    <w:rsid w:val="006073F2"/>
    <w:rsid w:val="006240A5"/>
    <w:rsid w:val="00637CC5"/>
    <w:rsid w:val="00683CF3"/>
    <w:rsid w:val="00692044"/>
    <w:rsid w:val="006960B4"/>
    <w:rsid w:val="007B6729"/>
    <w:rsid w:val="008203E6"/>
    <w:rsid w:val="008777C0"/>
    <w:rsid w:val="009016E8"/>
    <w:rsid w:val="00902FF6"/>
    <w:rsid w:val="009530EC"/>
    <w:rsid w:val="00993619"/>
    <w:rsid w:val="00A1095F"/>
    <w:rsid w:val="00A15647"/>
    <w:rsid w:val="00A864CD"/>
    <w:rsid w:val="00AE3F78"/>
    <w:rsid w:val="00B8767D"/>
    <w:rsid w:val="00BC44E0"/>
    <w:rsid w:val="00BD522F"/>
    <w:rsid w:val="00C56DA4"/>
    <w:rsid w:val="00C90849"/>
    <w:rsid w:val="00D25B36"/>
    <w:rsid w:val="00D344EB"/>
    <w:rsid w:val="00D75A93"/>
    <w:rsid w:val="00DF6A88"/>
    <w:rsid w:val="00E60C9D"/>
    <w:rsid w:val="00E63221"/>
    <w:rsid w:val="00E8328A"/>
    <w:rsid w:val="00EA0056"/>
    <w:rsid w:val="00F22CDC"/>
    <w:rsid w:val="00F72E1F"/>
    <w:rsid w:val="00F76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EE284"/>
  <w15:docId w15:val="{3C1456A5-6407-4207-9157-BAA17020F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95F"/>
  </w:style>
  <w:style w:type="paragraph" w:styleId="Heading1">
    <w:name w:val="heading 1"/>
    <w:basedOn w:val="Normal"/>
    <w:next w:val="Normal"/>
    <w:link w:val="Heading1Char"/>
    <w:uiPriority w:val="9"/>
    <w:qFormat/>
    <w:rsid w:val="006240A5"/>
    <w:pPr>
      <w:keepNext/>
      <w:keepLines/>
      <w:spacing w:before="360" w:after="12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qFormat/>
    <w:rsid w:val="00A1095F"/>
    <w:pPr>
      <w:keepNext/>
      <w:keepLines/>
      <w:spacing w:before="4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Heading4"/>
    <w:link w:val="Heading3Char"/>
    <w:autoRedefine/>
    <w:uiPriority w:val="9"/>
    <w:qFormat/>
    <w:rsid w:val="00493E1A"/>
    <w:pPr>
      <w:keepLines/>
      <w:spacing w:before="240" w:after="240"/>
      <w:outlineLvl w:val="2"/>
    </w:pPr>
    <w:rPr>
      <w:rFonts w:ascii="Times New Roman" w:eastAsia="Times New Roman" w:hAnsi="Times New Roman" w:cstheme="majorBidi"/>
      <w:b/>
      <w:bCs/>
      <w:color w:val="000000" w:themeColor="text1"/>
      <w:sz w:val="28"/>
      <w:szCs w:val="24"/>
    </w:rPr>
  </w:style>
  <w:style w:type="paragraph" w:styleId="Heading4">
    <w:name w:val="heading 4"/>
    <w:basedOn w:val="Heading3"/>
    <w:link w:val="Heading4Char"/>
    <w:uiPriority w:val="9"/>
    <w:qFormat/>
    <w:rsid w:val="000258BA"/>
    <w:pPr>
      <w:numPr>
        <w:ilvl w:val="3"/>
        <w:numId w:val="5"/>
      </w:numPr>
      <w:spacing w:before="160"/>
      <w:outlineLvl w:val="3"/>
    </w:pPr>
    <w:rPr>
      <w:rFonts w:eastAsiaTheme="majorEastAsia"/>
      <w:iCs/>
      <w:sz w:val="24"/>
    </w:rPr>
  </w:style>
  <w:style w:type="paragraph" w:styleId="Heading5">
    <w:name w:val="heading 5"/>
    <w:basedOn w:val="Normal"/>
    <w:next w:val="Normal"/>
    <w:link w:val="Heading5Char"/>
    <w:uiPriority w:val="9"/>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240A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A1095F"/>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493E1A"/>
    <w:rPr>
      <w:rFonts w:ascii="Times New Roman" w:eastAsia="Times New Roman" w:hAnsi="Times New Roman" w:cstheme="majorBidi"/>
      <w:b/>
      <w:bCs/>
      <w:color w:val="000000" w:themeColor="text1"/>
      <w:sz w:val="28"/>
      <w:szCs w:val="24"/>
    </w:rPr>
  </w:style>
  <w:style w:type="character" w:customStyle="1" w:styleId="Heading4Char">
    <w:name w:val="Heading 4 Char"/>
    <w:basedOn w:val="DefaultParagraphFont"/>
    <w:link w:val="Heading4"/>
    <w:uiPriority w:val="9"/>
    <w:rsid w:val="000258BA"/>
    <w:rPr>
      <w:rFonts w:ascii="Times New Roman" w:eastAsiaTheme="majorEastAsia" w:hAnsi="Times New Roman" w:cstheme="majorBidi"/>
      <w:b/>
      <w:bCs/>
      <w:iCs/>
      <w:color w:val="000000" w:themeColor="text1"/>
      <w:sz w:val="24"/>
      <w:szCs w:val="24"/>
    </w:rPr>
  </w:style>
  <w:style w:type="character" w:customStyle="1" w:styleId="Heading5Char">
    <w:name w:val="Heading 5 Char"/>
    <w:basedOn w:val="DefaultParagraphFont"/>
    <w:link w:val="Heading5"/>
    <w:uiPriority w:val="9"/>
    <w:rsid w:val="00A1095F"/>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styleId="NormalWeb">
    <w:name w:val="Normal (Web)"/>
    <w:basedOn w:val="Normal"/>
    <w:uiPriority w:val="99"/>
    <w:semiHidden/>
    <w:unhideWhenUsed/>
    <w:rsid w:val="00F22CDC"/>
    <w:pPr>
      <w:spacing w:before="100" w:beforeAutospacing="1" w:after="100" w:afterAutospacing="1"/>
    </w:pPr>
    <w:rPr>
      <w:rFonts w:ascii="Times New Roman" w:eastAsia="Times New Roman" w:hAnsi="Times New Roman" w:cs="Times New Roman"/>
      <w:sz w:val="24"/>
      <w:szCs w:val="24"/>
    </w:rPr>
  </w:style>
  <w:style w:type="character" w:customStyle="1" w:styleId="enlighter-text">
    <w:name w:val="enlighter-text"/>
    <w:basedOn w:val="DefaultParagraphFont"/>
    <w:rsid w:val="00F22CDC"/>
  </w:style>
  <w:style w:type="character" w:customStyle="1" w:styleId="enlighter-m3">
    <w:name w:val="enlighter-m3"/>
    <w:basedOn w:val="DefaultParagraphFont"/>
    <w:rsid w:val="00A15647"/>
  </w:style>
  <w:style w:type="character" w:customStyle="1" w:styleId="enlighter-g1">
    <w:name w:val="enlighter-g1"/>
    <w:basedOn w:val="DefaultParagraphFont"/>
    <w:rsid w:val="00A15647"/>
  </w:style>
  <w:style w:type="character" w:customStyle="1" w:styleId="enlighter-k1">
    <w:name w:val="enlighter-k1"/>
    <w:basedOn w:val="DefaultParagraphFont"/>
    <w:rsid w:val="00902FF6"/>
  </w:style>
  <w:style w:type="character" w:customStyle="1" w:styleId="enlighter-m0">
    <w:name w:val="enlighter-m0"/>
    <w:basedOn w:val="DefaultParagraphFont"/>
    <w:rsid w:val="00902FF6"/>
  </w:style>
  <w:style w:type="character" w:customStyle="1" w:styleId="enlighter-n1">
    <w:name w:val="enlighter-n1"/>
    <w:basedOn w:val="DefaultParagraphFont"/>
    <w:rsid w:val="00902FF6"/>
  </w:style>
  <w:style w:type="character" w:customStyle="1" w:styleId="enlighter-s0">
    <w:name w:val="enlighter-s0"/>
    <w:basedOn w:val="DefaultParagraphFont"/>
    <w:rsid w:val="00902F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29093">
      <w:bodyDiv w:val="1"/>
      <w:marLeft w:val="0"/>
      <w:marRight w:val="0"/>
      <w:marTop w:val="0"/>
      <w:marBottom w:val="0"/>
      <w:divBdr>
        <w:top w:val="none" w:sz="0" w:space="0" w:color="auto"/>
        <w:left w:val="none" w:sz="0" w:space="0" w:color="auto"/>
        <w:bottom w:val="none" w:sz="0" w:space="0" w:color="auto"/>
        <w:right w:val="none" w:sz="0" w:space="0" w:color="auto"/>
      </w:divBdr>
    </w:div>
    <w:div w:id="75639095">
      <w:bodyDiv w:val="1"/>
      <w:marLeft w:val="0"/>
      <w:marRight w:val="0"/>
      <w:marTop w:val="0"/>
      <w:marBottom w:val="0"/>
      <w:divBdr>
        <w:top w:val="none" w:sz="0" w:space="0" w:color="auto"/>
        <w:left w:val="none" w:sz="0" w:space="0" w:color="auto"/>
        <w:bottom w:val="none" w:sz="0" w:space="0" w:color="auto"/>
        <w:right w:val="none" w:sz="0" w:space="0" w:color="auto"/>
      </w:divBdr>
      <w:divsChild>
        <w:div w:id="347290702">
          <w:marLeft w:val="0"/>
          <w:marRight w:val="0"/>
          <w:marTop w:val="0"/>
          <w:marBottom w:val="300"/>
          <w:divBdr>
            <w:top w:val="single" w:sz="48" w:space="0" w:color="F3F3F3"/>
            <w:left w:val="single" w:sz="48" w:space="0" w:color="F3F3F3"/>
            <w:bottom w:val="single" w:sz="48" w:space="0" w:color="F3F3F3"/>
            <w:right w:val="single" w:sz="48" w:space="0" w:color="F3F3F3"/>
          </w:divBdr>
          <w:divsChild>
            <w:div w:id="1042561989">
              <w:marLeft w:val="0"/>
              <w:marRight w:val="0"/>
              <w:marTop w:val="0"/>
              <w:marBottom w:val="0"/>
              <w:divBdr>
                <w:top w:val="none" w:sz="0" w:space="0" w:color="auto"/>
                <w:left w:val="none" w:sz="0" w:space="0" w:color="auto"/>
                <w:bottom w:val="none" w:sz="0" w:space="0" w:color="auto"/>
                <w:right w:val="none" w:sz="0" w:space="0" w:color="auto"/>
              </w:divBdr>
              <w:divsChild>
                <w:div w:id="1269922232">
                  <w:marLeft w:val="0"/>
                  <w:marRight w:val="0"/>
                  <w:marTop w:val="0"/>
                  <w:marBottom w:val="0"/>
                  <w:divBdr>
                    <w:top w:val="none" w:sz="0" w:space="0" w:color="auto"/>
                    <w:left w:val="none" w:sz="0" w:space="0" w:color="auto"/>
                    <w:bottom w:val="none" w:sz="0" w:space="0" w:color="auto"/>
                    <w:right w:val="none" w:sz="0" w:space="0" w:color="auto"/>
                  </w:divBdr>
                  <w:divsChild>
                    <w:div w:id="131407709">
                      <w:marLeft w:val="0"/>
                      <w:marRight w:val="0"/>
                      <w:marTop w:val="0"/>
                      <w:marBottom w:val="0"/>
                      <w:divBdr>
                        <w:top w:val="single" w:sz="2" w:space="4" w:color="FFFFFF"/>
                        <w:left w:val="single" w:sz="2" w:space="0" w:color="FFFFFF"/>
                        <w:bottom w:val="single" w:sz="2" w:space="1" w:color="FFFFFF"/>
                        <w:right w:val="single" w:sz="2" w:space="4" w:color="FFFFFF"/>
                      </w:divBdr>
                      <w:divsChild>
                        <w:div w:id="1872985914">
                          <w:marLeft w:val="0"/>
                          <w:marRight w:val="0"/>
                          <w:marTop w:val="0"/>
                          <w:marBottom w:val="0"/>
                          <w:divBdr>
                            <w:top w:val="none" w:sz="0" w:space="0" w:color="auto"/>
                            <w:left w:val="none" w:sz="0" w:space="0" w:color="auto"/>
                            <w:bottom w:val="none" w:sz="0" w:space="0" w:color="auto"/>
                            <w:right w:val="none" w:sz="0" w:space="0" w:color="auto"/>
                          </w:divBdr>
                        </w:div>
                      </w:divsChild>
                    </w:div>
                    <w:div w:id="1520003514">
                      <w:marLeft w:val="0"/>
                      <w:marRight w:val="0"/>
                      <w:marTop w:val="0"/>
                      <w:marBottom w:val="0"/>
                      <w:divBdr>
                        <w:top w:val="single" w:sz="2" w:space="1" w:color="FFFFFF"/>
                        <w:left w:val="single" w:sz="2" w:space="0" w:color="FFFFFF"/>
                        <w:bottom w:val="single" w:sz="2" w:space="1" w:color="FFFFFF"/>
                        <w:right w:val="single" w:sz="2" w:space="4" w:color="FFFFFF"/>
                      </w:divBdr>
                      <w:divsChild>
                        <w:div w:id="1202789590">
                          <w:marLeft w:val="0"/>
                          <w:marRight w:val="0"/>
                          <w:marTop w:val="0"/>
                          <w:marBottom w:val="0"/>
                          <w:divBdr>
                            <w:top w:val="none" w:sz="0" w:space="0" w:color="auto"/>
                            <w:left w:val="none" w:sz="0" w:space="0" w:color="auto"/>
                            <w:bottom w:val="none" w:sz="0" w:space="0" w:color="auto"/>
                            <w:right w:val="none" w:sz="0" w:space="0" w:color="auto"/>
                          </w:divBdr>
                        </w:div>
                      </w:divsChild>
                    </w:div>
                    <w:div w:id="634483721">
                      <w:marLeft w:val="0"/>
                      <w:marRight w:val="0"/>
                      <w:marTop w:val="0"/>
                      <w:marBottom w:val="0"/>
                      <w:divBdr>
                        <w:top w:val="single" w:sz="2" w:space="1" w:color="FFFFFF"/>
                        <w:left w:val="single" w:sz="2" w:space="0" w:color="FFFFFF"/>
                        <w:bottom w:val="single" w:sz="2" w:space="1" w:color="FFFFFF"/>
                        <w:right w:val="single" w:sz="2" w:space="4" w:color="FFFFFF"/>
                      </w:divBdr>
                      <w:divsChild>
                        <w:div w:id="826016128">
                          <w:marLeft w:val="0"/>
                          <w:marRight w:val="0"/>
                          <w:marTop w:val="0"/>
                          <w:marBottom w:val="0"/>
                          <w:divBdr>
                            <w:top w:val="none" w:sz="0" w:space="0" w:color="auto"/>
                            <w:left w:val="none" w:sz="0" w:space="0" w:color="auto"/>
                            <w:bottom w:val="none" w:sz="0" w:space="0" w:color="auto"/>
                            <w:right w:val="none" w:sz="0" w:space="0" w:color="auto"/>
                          </w:divBdr>
                        </w:div>
                      </w:divsChild>
                    </w:div>
                    <w:div w:id="1903834623">
                      <w:marLeft w:val="0"/>
                      <w:marRight w:val="0"/>
                      <w:marTop w:val="0"/>
                      <w:marBottom w:val="0"/>
                      <w:divBdr>
                        <w:top w:val="single" w:sz="2" w:space="1" w:color="FFFFFF"/>
                        <w:left w:val="single" w:sz="2" w:space="0" w:color="FFFFFF"/>
                        <w:bottom w:val="single" w:sz="2" w:space="1" w:color="FFFFFF"/>
                        <w:right w:val="single" w:sz="2" w:space="4" w:color="FFFFFF"/>
                      </w:divBdr>
                      <w:divsChild>
                        <w:div w:id="396786796">
                          <w:marLeft w:val="0"/>
                          <w:marRight w:val="0"/>
                          <w:marTop w:val="0"/>
                          <w:marBottom w:val="0"/>
                          <w:divBdr>
                            <w:top w:val="none" w:sz="0" w:space="0" w:color="auto"/>
                            <w:left w:val="none" w:sz="0" w:space="0" w:color="auto"/>
                            <w:bottom w:val="none" w:sz="0" w:space="0" w:color="auto"/>
                            <w:right w:val="none" w:sz="0" w:space="0" w:color="auto"/>
                          </w:divBdr>
                        </w:div>
                      </w:divsChild>
                    </w:div>
                    <w:div w:id="66926335">
                      <w:marLeft w:val="0"/>
                      <w:marRight w:val="0"/>
                      <w:marTop w:val="0"/>
                      <w:marBottom w:val="0"/>
                      <w:divBdr>
                        <w:top w:val="single" w:sz="2" w:space="1" w:color="FFFFFF"/>
                        <w:left w:val="single" w:sz="2" w:space="0" w:color="FFFFFF"/>
                        <w:bottom w:val="single" w:sz="2" w:space="1" w:color="FFFFFF"/>
                        <w:right w:val="single" w:sz="2" w:space="4" w:color="FFFFFF"/>
                      </w:divBdr>
                      <w:divsChild>
                        <w:div w:id="121702791">
                          <w:marLeft w:val="0"/>
                          <w:marRight w:val="0"/>
                          <w:marTop w:val="0"/>
                          <w:marBottom w:val="0"/>
                          <w:divBdr>
                            <w:top w:val="none" w:sz="0" w:space="0" w:color="auto"/>
                            <w:left w:val="none" w:sz="0" w:space="0" w:color="auto"/>
                            <w:bottom w:val="none" w:sz="0" w:space="0" w:color="auto"/>
                            <w:right w:val="none" w:sz="0" w:space="0" w:color="auto"/>
                          </w:divBdr>
                        </w:div>
                      </w:divsChild>
                    </w:div>
                    <w:div w:id="2102099830">
                      <w:marLeft w:val="0"/>
                      <w:marRight w:val="0"/>
                      <w:marTop w:val="0"/>
                      <w:marBottom w:val="0"/>
                      <w:divBdr>
                        <w:top w:val="single" w:sz="2" w:space="1" w:color="FFFFFF"/>
                        <w:left w:val="single" w:sz="2" w:space="0" w:color="FFFFFF"/>
                        <w:bottom w:val="single" w:sz="2" w:space="1" w:color="FFFFFF"/>
                        <w:right w:val="single" w:sz="2" w:space="4" w:color="FFFFFF"/>
                      </w:divBdr>
                      <w:divsChild>
                        <w:div w:id="1815097360">
                          <w:marLeft w:val="0"/>
                          <w:marRight w:val="0"/>
                          <w:marTop w:val="0"/>
                          <w:marBottom w:val="0"/>
                          <w:divBdr>
                            <w:top w:val="none" w:sz="0" w:space="0" w:color="auto"/>
                            <w:left w:val="none" w:sz="0" w:space="0" w:color="auto"/>
                            <w:bottom w:val="none" w:sz="0" w:space="0" w:color="auto"/>
                            <w:right w:val="none" w:sz="0" w:space="0" w:color="auto"/>
                          </w:divBdr>
                        </w:div>
                      </w:divsChild>
                    </w:div>
                    <w:div w:id="346758602">
                      <w:marLeft w:val="0"/>
                      <w:marRight w:val="0"/>
                      <w:marTop w:val="0"/>
                      <w:marBottom w:val="0"/>
                      <w:divBdr>
                        <w:top w:val="single" w:sz="2" w:space="1" w:color="FFFFFF"/>
                        <w:left w:val="single" w:sz="2" w:space="0" w:color="FFFFFF"/>
                        <w:bottom w:val="single" w:sz="2" w:space="1" w:color="FFFFFF"/>
                        <w:right w:val="single" w:sz="2" w:space="4" w:color="FFFFFF"/>
                      </w:divBdr>
                      <w:divsChild>
                        <w:div w:id="1955290279">
                          <w:marLeft w:val="0"/>
                          <w:marRight w:val="0"/>
                          <w:marTop w:val="0"/>
                          <w:marBottom w:val="0"/>
                          <w:divBdr>
                            <w:top w:val="none" w:sz="0" w:space="0" w:color="auto"/>
                            <w:left w:val="none" w:sz="0" w:space="0" w:color="auto"/>
                            <w:bottom w:val="none" w:sz="0" w:space="0" w:color="auto"/>
                            <w:right w:val="none" w:sz="0" w:space="0" w:color="auto"/>
                          </w:divBdr>
                        </w:div>
                      </w:divsChild>
                    </w:div>
                    <w:div w:id="1383481670">
                      <w:marLeft w:val="0"/>
                      <w:marRight w:val="0"/>
                      <w:marTop w:val="0"/>
                      <w:marBottom w:val="0"/>
                      <w:divBdr>
                        <w:top w:val="single" w:sz="2" w:space="1" w:color="FFFFFF"/>
                        <w:left w:val="single" w:sz="2" w:space="0" w:color="FFFFFF"/>
                        <w:bottom w:val="single" w:sz="2" w:space="1" w:color="FFFFFF"/>
                        <w:right w:val="single" w:sz="2" w:space="4" w:color="FFFFFF"/>
                      </w:divBdr>
                      <w:divsChild>
                        <w:div w:id="1569150374">
                          <w:marLeft w:val="0"/>
                          <w:marRight w:val="0"/>
                          <w:marTop w:val="0"/>
                          <w:marBottom w:val="0"/>
                          <w:divBdr>
                            <w:top w:val="none" w:sz="0" w:space="0" w:color="auto"/>
                            <w:left w:val="none" w:sz="0" w:space="0" w:color="auto"/>
                            <w:bottom w:val="none" w:sz="0" w:space="0" w:color="auto"/>
                            <w:right w:val="none" w:sz="0" w:space="0" w:color="auto"/>
                          </w:divBdr>
                        </w:div>
                      </w:divsChild>
                    </w:div>
                    <w:div w:id="314917160">
                      <w:marLeft w:val="0"/>
                      <w:marRight w:val="0"/>
                      <w:marTop w:val="0"/>
                      <w:marBottom w:val="0"/>
                      <w:divBdr>
                        <w:top w:val="single" w:sz="2" w:space="1" w:color="FFFFFF"/>
                        <w:left w:val="single" w:sz="2" w:space="0" w:color="FFFFFF"/>
                        <w:bottom w:val="single" w:sz="2" w:space="1" w:color="FFFFFF"/>
                        <w:right w:val="single" w:sz="2" w:space="4" w:color="FFFFFF"/>
                      </w:divBdr>
                      <w:divsChild>
                        <w:div w:id="909078830">
                          <w:marLeft w:val="0"/>
                          <w:marRight w:val="0"/>
                          <w:marTop w:val="0"/>
                          <w:marBottom w:val="0"/>
                          <w:divBdr>
                            <w:top w:val="none" w:sz="0" w:space="0" w:color="auto"/>
                            <w:left w:val="none" w:sz="0" w:space="0" w:color="auto"/>
                            <w:bottom w:val="none" w:sz="0" w:space="0" w:color="auto"/>
                            <w:right w:val="none" w:sz="0" w:space="0" w:color="auto"/>
                          </w:divBdr>
                        </w:div>
                      </w:divsChild>
                    </w:div>
                    <w:div w:id="326518635">
                      <w:marLeft w:val="0"/>
                      <w:marRight w:val="0"/>
                      <w:marTop w:val="0"/>
                      <w:marBottom w:val="0"/>
                      <w:divBdr>
                        <w:top w:val="single" w:sz="2" w:space="1" w:color="FFFFFF"/>
                        <w:left w:val="single" w:sz="2" w:space="0" w:color="FFFFFF"/>
                        <w:bottom w:val="single" w:sz="2" w:space="1" w:color="FFFFFF"/>
                        <w:right w:val="single" w:sz="2" w:space="4" w:color="FFFFFF"/>
                      </w:divBdr>
                      <w:divsChild>
                        <w:div w:id="927468021">
                          <w:marLeft w:val="0"/>
                          <w:marRight w:val="0"/>
                          <w:marTop w:val="0"/>
                          <w:marBottom w:val="0"/>
                          <w:divBdr>
                            <w:top w:val="none" w:sz="0" w:space="0" w:color="auto"/>
                            <w:left w:val="none" w:sz="0" w:space="0" w:color="auto"/>
                            <w:bottom w:val="none" w:sz="0" w:space="0" w:color="auto"/>
                            <w:right w:val="none" w:sz="0" w:space="0" w:color="auto"/>
                          </w:divBdr>
                        </w:div>
                      </w:divsChild>
                    </w:div>
                    <w:div w:id="434521524">
                      <w:marLeft w:val="0"/>
                      <w:marRight w:val="0"/>
                      <w:marTop w:val="0"/>
                      <w:marBottom w:val="0"/>
                      <w:divBdr>
                        <w:top w:val="single" w:sz="2" w:space="1" w:color="FFFFFF"/>
                        <w:left w:val="single" w:sz="2" w:space="0" w:color="FFFFFF"/>
                        <w:bottom w:val="single" w:sz="2" w:space="1" w:color="FFFFFF"/>
                        <w:right w:val="single" w:sz="2" w:space="4" w:color="FFFFFF"/>
                      </w:divBdr>
                      <w:divsChild>
                        <w:div w:id="2112697949">
                          <w:marLeft w:val="0"/>
                          <w:marRight w:val="0"/>
                          <w:marTop w:val="0"/>
                          <w:marBottom w:val="0"/>
                          <w:divBdr>
                            <w:top w:val="none" w:sz="0" w:space="0" w:color="auto"/>
                            <w:left w:val="none" w:sz="0" w:space="0" w:color="auto"/>
                            <w:bottom w:val="none" w:sz="0" w:space="0" w:color="auto"/>
                            <w:right w:val="none" w:sz="0" w:space="0" w:color="auto"/>
                          </w:divBdr>
                        </w:div>
                      </w:divsChild>
                    </w:div>
                    <w:div w:id="902446239">
                      <w:marLeft w:val="0"/>
                      <w:marRight w:val="0"/>
                      <w:marTop w:val="0"/>
                      <w:marBottom w:val="0"/>
                      <w:divBdr>
                        <w:top w:val="single" w:sz="2" w:space="1" w:color="FFFFFF"/>
                        <w:left w:val="single" w:sz="2" w:space="0" w:color="FFFFFF"/>
                        <w:bottom w:val="single" w:sz="2" w:space="1" w:color="FFFFFF"/>
                        <w:right w:val="single" w:sz="2" w:space="4" w:color="FFFFFF"/>
                      </w:divBdr>
                      <w:divsChild>
                        <w:div w:id="444623117">
                          <w:marLeft w:val="0"/>
                          <w:marRight w:val="0"/>
                          <w:marTop w:val="0"/>
                          <w:marBottom w:val="0"/>
                          <w:divBdr>
                            <w:top w:val="none" w:sz="0" w:space="0" w:color="auto"/>
                            <w:left w:val="none" w:sz="0" w:space="0" w:color="auto"/>
                            <w:bottom w:val="none" w:sz="0" w:space="0" w:color="auto"/>
                            <w:right w:val="none" w:sz="0" w:space="0" w:color="auto"/>
                          </w:divBdr>
                        </w:div>
                      </w:divsChild>
                    </w:div>
                    <w:div w:id="1403790834">
                      <w:marLeft w:val="0"/>
                      <w:marRight w:val="0"/>
                      <w:marTop w:val="0"/>
                      <w:marBottom w:val="0"/>
                      <w:divBdr>
                        <w:top w:val="single" w:sz="2" w:space="1" w:color="FFFFFF"/>
                        <w:left w:val="single" w:sz="2" w:space="0" w:color="FFFFFF"/>
                        <w:bottom w:val="single" w:sz="2" w:space="4" w:color="FFFFFF"/>
                        <w:right w:val="single" w:sz="2" w:space="4" w:color="FFFFFF"/>
                      </w:divBdr>
                      <w:divsChild>
                        <w:div w:id="7751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20023">
      <w:bodyDiv w:val="1"/>
      <w:marLeft w:val="0"/>
      <w:marRight w:val="0"/>
      <w:marTop w:val="0"/>
      <w:marBottom w:val="0"/>
      <w:divBdr>
        <w:top w:val="none" w:sz="0" w:space="0" w:color="auto"/>
        <w:left w:val="none" w:sz="0" w:space="0" w:color="auto"/>
        <w:bottom w:val="none" w:sz="0" w:space="0" w:color="auto"/>
        <w:right w:val="none" w:sz="0" w:space="0" w:color="auto"/>
      </w:divBdr>
      <w:divsChild>
        <w:div w:id="739250361">
          <w:marLeft w:val="0"/>
          <w:marRight w:val="0"/>
          <w:marTop w:val="0"/>
          <w:marBottom w:val="0"/>
          <w:divBdr>
            <w:top w:val="none" w:sz="0" w:space="0" w:color="auto"/>
            <w:left w:val="none" w:sz="0" w:space="0" w:color="auto"/>
            <w:bottom w:val="none" w:sz="0" w:space="0" w:color="auto"/>
            <w:right w:val="none" w:sz="0" w:space="0" w:color="auto"/>
          </w:divBdr>
          <w:divsChild>
            <w:div w:id="6174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148">
      <w:bodyDiv w:val="1"/>
      <w:marLeft w:val="0"/>
      <w:marRight w:val="0"/>
      <w:marTop w:val="0"/>
      <w:marBottom w:val="0"/>
      <w:divBdr>
        <w:top w:val="none" w:sz="0" w:space="0" w:color="auto"/>
        <w:left w:val="none" w:sz="0" w:space="0" w:color="auto"/>
        <w:bottom w:val="none" w:sz="0" w:space="0" w:color="auto"/>
        <w:right w:val="none" w:sz="0" w:space="0" w:color="auto"/>
      </w:divBdr>
    </w:div>
    <w:div w:id="225146209">
      <w:bodyDiv w:val="1"/>
      <w:marLeft w:val="0"/>
      <w:marRight w:val="0"/>
      <w:marTop w:val="0"/>
      <w:marBottom w:val="0"/>
      <w:divBdr>
        <w:top w:val="none" w:sz="0" w:space="0" w:color="auto"/>
        <w:left w:val="none" w:sz="0" w:space="0" w:color="auto"/>
        <w:bottom w:val="none" w:sz="0" w:space="0" w:color="auto"/>
        <w:right w:val="none" w:sz="0" w:space="0" w:color="auto"/>
      </w:divBdr>
    </w:div>
    <w:div w:id="1074594593">
      <w:bodyDiv w:val="1"/>
      <w:marLeft w:val="0"/>
      <w:marRight w:val="0"/>
      <w:marTop w:val="0"/>
      <w:marBottom w:val="0"/>
      <w:divBdr>
        <w:top w:val="none" w:sz="0" w:space="0" w:color="auto"/>
        <w:left w:val="none" w:sz="0" w:space="0" w:color="auto"/>
        <w:bottom w:val="none" w:sz="0" w:space="0" w:color="auto"/>
        <w:right w:val="none" w:sz="0" w:space="0" w:color="auto"/>
      </w:divBdr>
    </w:div>
    <w:div w:id="1101536604">
      <w:bodyDiv w:val="1"/>
      <w:marLeft w:val="0"/>
      <w:marRight w:val="0"/>
      <w:marTop w:val="0"/>
      <w:marBottom w:val="0"/>
      <w:divBdr>
        <w:top w:val="none" w:sz="0" w:space="0" w:color="auto"/>
        <w:left w:val="none" w:sz="0" w:space="0" w:color="auto"/>
        <w:bottom w:val="none" w:sz="0" w:space="0" w:color="auto"/>
        <w:right w:val="none" w:sz="0" w:space="0" w:color="auto"/>
      </w:divBdr>
    </w:div>
    <w:div w:id="1202009822">
      <w:bodyDiv w:val="1"/>
      <w:marLeft w:val="0"/>
      <w:marRight w:val="0"/>
      <w:marTop w:val="0"/>
      <w:marBottom w:val="0"/>
      <w:divBdr>
        <w:top w:val="none" w:sz="0" w:space="0" w:color="auto"/>
        <w:left w:val="none" w:sz="0" w:space="0" w:color="auto"/>
        <w:bottom w:val="none" w:sz="0" w:space="0" w:color="auto"/>
        <w:right w:val="none" w:sz="0" w:space="0" w:color="auto"/>
      </w:divBdr>
      <w:divsChild>
        <w:div w:id="464204865">
          <w:marLeft w:val="0"/>
          <w:marRight w:val="0"/>
          <w:marTop w:val="0"/>
          <w:marBottom w:val="300"/>
          <w:divBdr>
            <w:top w:val="single" w:sz="48" w:space="0" w:color="F3F3F3"/>
            <w:left w:val="single" w:sz="48" w:space="0" w:color="F3F3F3"/>
            <w:bottom w:val="single" w:sz="48" w:space="0" w:color="F3F3F3"/>
            <w:right w:val="single" w:sz="48" w:space="0" w:color="F3F3F3"/>
          </w:divBdr>
          <w:divsChild>
            <w:div w:id="546378073">
              <w:marLeft w:val="0"/>
              <w:marRight w:val="0"/>
              <w:marTop w:val="0"/>
              <w:marBottom w:val="0"/>
              <w:divBdr>
                <w:top w:val="none" w:sz="0" w:space="0" w:color="auto"/>
                <w:left w:val="none" w:sz="0" w:space="0" w:color="auto"/>
                <w:bottom w:val="none" w:sz="0" w:space="0" w:color="auto"/>
                <w:right w:val="none" w:sz="0" w:space="0" w:color="auto"/>
              </w:divBdr>
              <w:divsChild>
                <w:div w:id="1759132980">
                  <w:marLeft w:val="0"/>
                  <w:marRight w:val="0"/>
                  <w:marTop w:val="0"/>
                  <w:marBottom w:val="0"/>
                  <w:divBdr>
                    <w:top w:val="none" w:sz="0" w:space="0" w:color="auto"/>
                    <w:left w:val="none" w:sz="0" w:space="0" w:color="auto"/>
                    <w:bottom w:val="none" w:sz="0" w:space="0" w:color="auto"/>
                    <w:right w:val="none" w:sz="0" w:space="0" w:color="auto"/>
                  </w:divBdr>
                  <w:divsChild>
                    <w:div w:id="1826119470">
                      <w:marLeft w:val="0"/>
                      <w:marRight w:val="0"/>
                      <w:marTop w:val="0"/>
                      <w:marBottom w:val="0"/>
                      <w:divBdr>
                        <w:top w:val="single" w:sz="2" w:space="4" w:color="FFFFFF"/>
                        <w:left w:val="single" w:sz="2" w:space="0" w:color="FFFFFF"/>
                        <w:bottom w:val="single" w:sz="2" w:space="1" w:color="FFFFFF"/>
                        <w:right w:val="single" w:sz="2" w:space="4" w:color="FFFFFF"/>
                      </w:divBdr>
                      <w:divsChild>
                        <w:div w:id="330722301">
                          <w:marLeft w:val="0"/>
                          <w:marRight w:val="0"/>
                          <w:marTop w:val="0"/>
                          <w:marBottom w:val="0"/>
                          <w:divBdr>
                            <w:top w:val="none" w:sz="0" w:space="0" w:color="auto"/>
                            <w:left w:val="none" w:sz="0" w:space="0" w:color="auto"/>
                            <w:bottom w:val="none" w:sz="0" w:space="0" w:color="auto"/>
                            <w:right w:val="none" w:sz="0" w:space="0" w:color="auto"/>
                          </w:divBdr>
                        </w:div>
                      </w:divsChild>
                    </w:div>
                    <w:div w:id="604121061">
                      <w:marLeft w:val="0"/>
                      <w:marRight w:val="0"/>
                      <w:marTop w:val="0"/>
                      <w:marBottom w:val="0"/>
                      <w:divBdr>
                        <w:top w:val="single" w:sz="2" w:space="1" w:color="FFFFFF"/>
                        <w:left w:val="single" w:sz="2" w:space="0" w:color="FFFFFF"/>
                        <w:bottom w:val="single" w:sz="2" w:space="1" w:color="FFFFFF"/>
                        <w:right w:val="single" w:sz="2" w:space="4" w:color="FFFFFF"/>
                      </w:divBdr>
                      <w:divsChild>
                        <w:div w:id="496921331">
                          <w:marLeft w:val="0"/>
                          <w:marRight w:val="0"/>
                          <w:marTop w:val="0"/>
                          <w:marBottom w:val="0"/>
                          <w:divBdr>
                            <w:top w:val="none" w:sz="0" w:space="0" w:color="auto"/>
                            <w:left w:val="none" w:sz="0" w:space="0" w:color="auto"/>
                            <w:bottom w:val="none" w:sz="0" w:space="0" w:color="auto"/>
                            <w:right w:val="none" w:sz="0" w:space="0" w:color="auto"/>
                          </w:divBdr>
                        </w:div>
                      </w:divsChild>
                    </w:div>
                    <w:div w:id="712508145">
                      <w:marLeft w:val="0"/>
                      <w:marRight w:val="0"/>
                      <w:marTop w:val="0"/>
                      <w:marBottom w:val="0"/>
                      <w:divBdr>
                        <w:top w:val="single" w:sz="2" w:space="1" w:color="FFFFFF"/>
                        <w:left w:val="single" w:sz="2" w:space="0" w:color="E0E0E0"/>
                        <w:bottom w:val="single" w:sz="2" w:space="4" w:color="FFFFFF"/>
                        <w:right w:val="single" w:sz="2" w:space="4" w:color="FFFFFF"/>
                      </w:divBdr>
                      <w:divsChild>
                        <w:div w:id="14582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636655">
      <w:bodyDiv w:val="1"/>
      <w:marLeft w:val="0"/>
      <w:marRight w:val="0"/>
      <w:marTop w:val="0"/>
      <w:marBottom w:val="0"/>
      <w:divBdr>
        <w:top w:val="none" w:sz="0" w:space="0" w:color="auto"/>
        <w:left w:val="none" w:sz="0" w:space="0" w:color="auto"/>
        <w:bottom w:val="none" w:sz="0" w:space="0" w:color="auto"/>
        <w:right w:val="none" w:sz="0" w:space="0" w:color="auto"/>
      </w:divBdr>
      <w:divsChild>
        <w:div w:id="1230846895">
          <w:marLeft w:val="0"/>
          <w:marRight w:val="0"/>
          <w:marTop w:val="0"/>
          <w:marBottom w:val="300"/>
          <w:divBdr>
            <w:top w:val="single" w:sz="48" w:space="0" w:color="F3F3F3"/>
            <w:left w:val="single" w:sz="48" w:space="0" w:color="F3F3F3"/>
            <w:bottom w:val="single" w:sz="48" w:space="0" w:color="F3F3F3"/>
            <w:right w:val="single" w:sz="48" w:space="0" w:color="F3F3F3"/>
          </w:divBdr>
          <w:divsChild>
            <w:div w:id="1428037306">
              <w:marLeft w:val="0"/>
              <w:marRight w:val="0"/>
              <w:marTop w:val="0"/>
              <w:marBottom w:val="0"/>
              <w:divBdr>
                <w:top w:val="none" w:sz="0" w:space="0" w:color="auto"/>
                <w:left w:val="none" w:sz="0" w:space="0" w:color="auto"/>
                <w:bottom w:val="none" w:sz="0" w:space="0" w:color="auto"/>
                <w:right w:val="none" w:sz="0" w:space="0" w:color="auto"/>
              </w:divBdr>
              <w:divsChild>
                <w:div w:id="1410075781">
                  <w:marLeft w:val="0"/>
                  <w:marRight w:val="0"/>
                  <w:marTop w:val="0"/>
                  <w:marBottom w:val="0"/>
                  <w:divBdr>
                    <w:top w:val="none" w:sz="0" w:space="0" w:color="auto"/>
                    <w:left w:val="none" w:sz="0" w:space="0" w:color="auto"/>
                    <w:bottom w:val="none" w:sz="0" w:space="0" w:color="auto"/>
                    <w:right w:val="none" w:sz="0" w:space="0" w:color="auto"/>
                  </w:divBdr>
                  <w:divsChild>
                    <w:div w:id="1832867177">
                      <w:marLeft w:val="0"/>
                      <w:marRight w:val="0"/>
                      <w:marTop w:val="0"/>
                      <w:marBottom w:val="0"/>
                      <w:divBdr>
                        <w:top w:val="single" w:sz="2" w:space="4" w:color="FFFFFF"/>
                        <w:left w:val="single" w:sz="2" w:space="0" w:color="FFFFFF"/>
                        <w:bottom w:val="single" w:sz="2" w:space="1" w:color="FFFFFF"/>
                        <w:right w:val="single" w:sz="2" w:space="4" w:color="FFFFFF"/>
                      </w:divBdr>
                      <w:divsChild>
                        <w:div w:id="1081372262">
                          <w:marLeft w:val="0"/>
                          <w:marRight w:val="0"/>
                          <w:marTop w:val="0"/>
                          <w:marBottom w:val="0"/>
                          <w:divBdr>
                            <w:top w:val="none" w:sz="0" w:space="0" w:color="auto"/>
                            <w:left w:val="none" w:sz="0" w:space="0" w:color="auto"/>
                            <w:bottom w:val="none" w:sz="0" w:space="0" w:color="auto"/>
                            <w:right w:val="none" w:sz="0" w:space="0" w:color="auto"/>
                          </w:divBdr>
                        </w:div>
                      </w:divsChild>
                    </w:div>
                    <w:div w:id="960915178">
                      <w:marLeft w:val="0"/>
                      <w:marRight w:val="0"/>
                      <w:marTop w:val="0"/>
                      <w:marBottom w:val="0"/>
                      <w:divBdr>
                        <w:top w:val="single" w:sz="2" w:space="1" w:color="FFFFFF"/>
                        <w:left w:val="single" w:sz="2" w:space="0" w:color="FFFFFF"/>
                        <w:bottom w:val="single" w:sz="2" w:space="4" w:color="FFFFFF"/>
                        <w:right w:val="single" w:sz="2" w:space="4" w:color="FFFFFF"/>
                      </w:divBdr>
                      <w:divsChild>
                        <w:div w:id="97834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082874">
      <w:bodyDiv w:val="1"/>
      <w:marLeft w:val="0"/>
      <w:marRight w:val="0"/>
      <w:marTop w:val="0"/>
      <w:marBottom w:val="0"/>
      <w:divBdr>
        <w:top w:val="none" w:sz="0" w:space="0" w:color="auto"/>
        <w:left w:val="none" w:sz="0" w:space="0" w:color="auto"/>
        <w:bottom w:val="none" w:sz="0" w:space="0" w:color="auto"/>
        <w:right w:val="none" w:sz="0" w:space="0" w:color="auto"/>
      </w:divBdr>
    </w:div>
    <w:div w:id="1393891192">
      <w:bodyDiv w:val="1"/>
      <w:marLeft w:val="0"/>
      <w:marRight w:val="0"/>
      <w:marTop w:val="0"/>
      <w:marBottom w:val="0"/>
      <w:divBdr>
        <w:top w:val="none" w:sz="0" w:space="0" w:color="auto"/>
        <w:left w:val="none" w:sz="0" w:space="0" w:color="auto"/>
        <w:bottom w:val="none" w:sz="0" w:space="0" w:color="auto"/>
        <w:right w:val="none" w:sz="0" w:space="0" w:color="auto"/>
      </w:divBdr>
    </w:div>
    <w:div w:id="1541358632">
      <w:bodyDiv w:val="1"/>
      <w:marLeft w:val="0"/>
      <w:marRight w:val="0"/>
      <w:marTop w:val="0"/>
      <w:marBottom w:val="0"/>
      <w:divBdr>
        <w:top w:val="none" w:sz="0" w:space="0" w:color="auto"/>
        <w:left w:val="none" w:sz="0" w:space="0" w:color="auto"/>
        <w:bottom w:val="none" w:sz="0" w:space="0" w:color="auto"/>
        <w:right w:val="none" w:sz="0" w:space="0" w:color="auto"/>
      </w:divBdr>
      <w:divsChild>
        <w:div w:id="1275551686">
          <w:marLeft w:val="0"/>
          <w:marRight w:val="0"/>
          <w:marTop w:val="0"/>
          <w:marBottom w:val="300"/>
          <w:divBdr>
            <w:top w:val="single" w:sz="48" w:space="0" w:color="F3F3F3"/>
            <w:left w:val="single" w:sz="48" w:space="0" w:color="F3F3F3"/>
            <w:bottom w:val="single" w:sz="48" w:space="0" w:color="F3F3F3"/>
            <w:right w:val="single" w:sz="48" w:space="0" w:color="F3F3F3"/>
          </w:divBdr>
          <w:divsChild>
            <w:div w:id="869803806">
              <w:marLeft w:val="0"/>
              <w:marRight w:val="0"/>
              <w:marTop w:val="0"/>
              <w:marBottom w:val="0"/>
              <w:divBdr>
                <w:top w:val="none" w:sz="0" w:space="0" w:color="auto"/>
                <w:left w:val="none" w:sz="0" w:space="0" w:color="auto"/>
                <w:bottom w:val="none" w:sz="0" w:space="0" w:color="auto"/>
                <w:right w:val="none" w:sz="0" w:space="0" w:color="auto"/>
              </w:divBdr>
              <w:divsChild>
                <w:div w:id="1096636930">
                  <w:marLeft w:val="0"/>
                  <w:marRight w:val="0"/>
                  <w:marTop w:val="0"/>
                  <w:marBottom w:val="0"/>
                  <w:divBdr>
                    <w:top w:val="none" w:sz="0" w:space="0" w:color="auto"/>
                    <w:left w:val="none" w:sz="0" w:space="0" w:color="auto"/>
                    <w:bottom w:val="none" w:sz="0" w:space="0" w:color="auto"/>
                    <w:right w:val="none" w:sz="0" w:space="0" w:color="auto"/>
                  </w:divBdr>
                  <w:divsChild>
                    <w:div w:id="1156609318">
                      <w:marLeft w:val="0"/>
                      <w:marRight w:val="0"/>
                      <w:marTop w:val="0"/>
                      <w:marBottom w:val="0"/>
                      <w:divBdr>
                        <w:top w:val="single" w:sz="2" w:space="4" w:color="FFFFFF"/>
                        <w:left w:val="single" w:sz="2" w:space="0" w:color="FFFFFF"/>
                        <w:bottom w:val="single" w:sz="2" w:space="1" w:color="FFFFFF"/>
                        <w:right w:val="single" w:sz="2" w:space="4" w:color="FFFFFF"/>
                      </w:divBdr>
                      <w:divsChild>
                        <w:div w:id="1633366418">
                          <w:marLeft w:val="0"/>
                          <w:marRight w:val="0"/>
                          <w:marTop w:val="0"/>
                          <w:marBottom w:val="0"/>
                          <w:divBdr>
                            <w:top w:val="none" w:sz="0" w:space="0" w:color="auto"/>
                            <w:left w:val="none" w:sz="0" w:space="0" w:color="auto"/>
                            <w:bottom w:val="none" w:sz="0" w:space="0" w:color="auto"/>
                            <w:right w:val="none" w:sz="0" w:space="0" w:color="auto"/>
                          </w:divBdr>
                        </w:div>
                      </w:divsChild>
                    </w:div>
                    <w:div w:id="1406343169">
                      <w:marLeft w:val="0"/>
                      <w:marRight w:val="0"/>
                      <w:marTop w:val="0"/>
                      <w:marBottom w:val="0"/>
                      <w:divBdr>
                        <w:top w:val="single" w:sz="2" w:space="1" w:color="FFFFFF"/>
                        <w:left w:val="single" w:sz="2" w:space="0" w:color="FFFFFF"/>
                        <w:bottom w:val="single" w:sz="2" w:space="1" w:color="FFFFFF"/>
                        <w:right w:val="single" w:sz="2" w:space="4" w:color="FFFFFF"/>
                      </w:divBdr>
                      <w:divsChild>
                        <w:div w:id="1377195336">
                          <w:marLeft w:val="0"/>
                          <w:marRight w:val="0"/>
                          <w:marTop w:val="0"/>
                          <w:marBottom w:val="0"/>
                          <w:divBdr>
                            <w:top w:val="none" w:sz="0" w:space="0" w:color="auto"/>
                            <w:left w:val="none" w:sz="0" w:space="0" w:color="auto"/>
                            <w:bottom w:val="none" w:sz="0" w:space="0" w:color="auto"/>
                            <w:right w:val="none" w:sz="0" w:space="0" w:color="auto"/>
                          </w:divBdr>
                        </w:div>
                      </w:divsChild>
                    </w:div>
                    <w:div w:id="1444306735">
                      <w:marLeft w:val="0"/>
                      <w:marRight w:val="0"/>
                      <w:marTop w:val="0"/>
                      <w:marBottom w:val="0"/>
                      <w:divBdr>
                        <w:top w:val="single" w:sz="2" w:space="1" w:color="FFFFFF"/>
                        <w:left w:val="single" w:sz="2" w:space="0" w:color="E0E0E0"/>
                        <w:bottom w:val="single" w:sz="2" w:space="4" w:color="FFFFFF"/>
                        <w:right w:val="single" w:sz="2" w:space="4" w:color="FFFFFF"/>
                      </w:divBdr>
                      <w:divsChild>
                        <w:div w:id="167028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031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sourceforge.net/software/people-counting/" TargetMode="External"/><Relationship Id="rId2" Type="http://schemas.openxmlformats.org/officeDocument/2006/relationships/customXml" Target="../customXml/item2.xml"/><Relationship Id="rId16" Type="http://schemas.openxmlformats.org/officeDocument/2006/relationships/hyperlink" Target="http://lear.inrialpes.f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99bN1o9pq2reihswVnPy8xJKwA==">AMUW2mWS739+f0NdG38DScoJ+51Ri4l8DELXxijmaRpvtBDxXXlwqIvZoW3WvuByP2N4j5jWSqmasTgSPBoh9sdpw7/fYeX6at/2FJgjcYpyJl+0bIBY5Nw=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60A51CB-8FCA-4080-AA01-F7E2A2B72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15</Pages>
  <Words>2131</Words>
  <Characters>12150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Guru Prasad</dc:creator>
  <cp:lastModifiedBy>Daman Rakwal</cp:lastModifiedBy>
  <cp:revision>39</cp:revision>
  <dcterms:created xsi:type="dcterms:W3CDTF">2023-01-25T09:04:00Z</dcterms:created>
  <dcterms:modified xsi:type="dcterms:W3CDTF">2023-01-25T09:32:00Z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